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png" ContentType="image/png"/>
  <Default Extension="jpg" ContentType="image/jp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24"/>
        <w:ind w:left="760" w:right="202"/>
      </w:pP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un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j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ud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ceh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ind w:left="807" w:right="244"/>
      </w:pP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ndr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Studi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bud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039" w:right="3470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KRIP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276"/>
        <w:ind w:left="1507" w:right="94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nuhi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Komputer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485"/>
      </w:pPr>
      <w:r>
        <w:pict>
          <v:shape type="#_x0000_t75" style="width:107.16pt;height:91.68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861" w:right="329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Disusun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179" w:right="261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putra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039" w:right="34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11111049</w:t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233" w:right="66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KULTAS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EKNIK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INFOR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IVER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IY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INDONE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715" w:right="3151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279" w:right="3712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2016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06"/>
        <w:sectPr>
          <w:pgSz w:w="11920" w:h="16840"/>
          <w:pgMar w:top="1560" w:bottom="280" w:left="1680" w:right="1680"/>
        </w:sectPr>
      </w:pPr>
      <w:r>
        <w:pict>
          <v:shape type="#_x0000_t75" style="width:396.84pt;height:609.72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6"/>
        <w:ind w:left="331"/>
        <w:sectPr>
          <w:pgSz w:w="11920" w:h="16840"/>
          <w:pgMar w:top="1220" w:bottom="280" w:left="1680" w:right="1280"/>
        </w:sectPr>
      </w:pPr>
      <w:r>
        <w:pict>
          <v:shape type="#_x0000_t75" style="width:424.8pt;height:585pt">
            <v:imagedata o:title="" r:id="rId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74"/>
        <w:sectPr>
          <w:pgSz w:w="11920" w:h="16840"/>
          <w:pgMar w:top="1560" w:bottom="280" w:left="1680" w:right="1200"/>
        </w:sectPr>
      </w:pPr>
      <w:r>
        <w:pict>
          <v:shape type="#_x0000_t75" style="width:396.84pt;height:513.72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3448" w:right="2985"/>
      </w:pPr>
      <w:r>
        <w:rPr>
          <w:rFonts w:cs="Times New Roman" w:hAnsi="Times New Roman" w:eastAsia="Times New Roman" w:ascii="Times New Roman"/>
          <w:b/>
          <w:spacing w:val="1"/>
          <w:w w:val="93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2"/>
          <w:w w:val="9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9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9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3"/>
          <w:w w:val="9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9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9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9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9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9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9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9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9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9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588" w:right="79" w:firstLine="720"/>
      </w:pPr>
      <w:r>
        <w:pict>
          <v:shape type="#_x0000_t75" style="position:absolute;margin-left:267.6pt;margin-top:-121.567pt;width:89.76pt;height:121.92pt;mso-position-horizontal-relative:page;mso-position-vertical-relative:paragraph;z-index:-5613">
            <v:imagedata o:title="" r:id="rId8"/>
          </v:shape>
        </w:pic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puji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njatk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lupa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588" w:right="7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lalui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khir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judul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Rancang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Keb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ayaan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asis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stu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aya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sata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”.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studi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59"/>
        <w:ind w:left="588" w:right="79" w:firstLine="566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luruh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pihak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,M.K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948" w:right="84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ubud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indonesia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3"/>
        <w:ind w:left="548" w:right="7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.Kom.,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laku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tudi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knik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910" w:right="602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matika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tujui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skripsi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nulis.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1"/>
        <w:ind w:left="948" w:right="79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i,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S.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laku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penuli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" w:lineRule="auto" w:line="360"/>
        <w:ind w:left="948" w:right="78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lfie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S.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Vita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i,S,T.,M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948" w:right="83" w:hanging="360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Abdul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Yusm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nidar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d,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hmad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Aulia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948" w:right="80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lalu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" w:lineRule="auto" w:line="360"/>
        <w:ind w:left="948" w:right="78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taf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rsitas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Ubud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mbantu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60"/>
        <w:ind w:left="948" w:right="78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skripsi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jauh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mpurn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kritik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konstruktif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mpurn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skripsi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60"/>
        <w:ind w:left="680" w:right="77" w:firstLine="4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jazakallahu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hairan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ra,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‘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lamin!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69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2015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742"/>
      </w:pP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ind w:right="1516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11111049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3940" w:right="347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904" w:right="44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LIKA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EJA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BERBAS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DIN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RIWI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center"/>
        <w:ind w:left="1591" w:right="1126"/>
      </w:pP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UHA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SAP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8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8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680" w:right="79" w:firstLine="62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aan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eh,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ewa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ndone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aceh,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ebuda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ace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uda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aupun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ah,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ebuda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ne,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et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baha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panan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sql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usun,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ebuda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ncang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bah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pon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udah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nal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Seba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acam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ebuda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88"/>
      </w:pPr>
      <w:r>
        <w:pict>
          <v:group style="position:absolute;margin-left:113.42pt;margin-top:714.7pt;width:144.02pt;height:0pt;mso-position-horizontal-relative:page;mso-position-vertical-relative:page;z-index:-5612" coordorigin="2268,14294" coordsize="2880,0">
            <v:shape style="position:absolute;left:2268;top:14294;width:2880;height:0" coordorigin="2268,14294" coordsize="2880,0" path="m2268,14294l5149,14294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Kata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jarah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buda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aan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ps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SQL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8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spacing w:val="19"/>
          <w:w w:val="100"/>
          <w:position w:val="8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swa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odi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Uni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bud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ndone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588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8"/>
          <w:sz w:val="14"/>
          <w:szCs w:val="14"/>
        </w:rPr>
        <w:t>2</w:t>
      </w:r>
      <w:r>
        <w:rPr>
          <w:rFonts w:cs="Times New Roman" w:hAnsi="Times New Roman" w:eastAsia="Times New Roman" w:ascii="Times New Roman"/>
          <w:spacing w:val="19"/>
          <w:w w:val="100"/>
          <w:position w:val="8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odi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Te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ubu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ndone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046" w:right="3217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652" w:right="187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IGN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PPLICATI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TORY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CEH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DEPA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TOURISM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center"/>
        <w:ind w:left="1591" w:right="1126"/>
      </w:pP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UHA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SAP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8"/>
          <w:sz w:val="16"/>
          <w:szCs w:val="16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8"/>
          <w:sz w:val="16"/>
          <w:szCs w:val="16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46"/>
        <w:ind w:left="668" w:right="79" w:firstLine="622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ed,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ceh,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ceh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one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ndone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on.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ceh,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any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do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now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how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ceh.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om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uden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not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now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bout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ent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so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can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ade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beca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ope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e,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ned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phone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aped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echn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e,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hod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opu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uden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ubud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ndone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eds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onde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60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ndone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about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ned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aceh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Eas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apons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Sh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ed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ceh,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s.</w:t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88"/>
      </w:pPr>
      <w:r>
        <w:pict>
          <v:group style="position:absolute;margin-left:113.42pt;margin-top:726.82pt;width:144.02pt;height:0pt;mso-position-horizontal-relative:page;mso-position-vertical-relative:page;z-index:-5611" coordorigin="2268,14536" coordsize="2880,0">
            <v:shape style="position:absolute;left:2268;top:14536;width:2880;height:0" coordorigin="2268,14536" coordsize="2880,0" path="m2268,14536l5149,14536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words:</w:t>
      </w:r>
      <w:r>
        <w:rPr>
          <w:rFonts w:cs="Times New Roman" w:hAnsi="Times New Roman" w:eastAsia="Times New Roman" w:ascii="Times New Roman"/>
          <w:b/>
          <w:i/>
          <w:spacing w:val="-9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Cul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ural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His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ory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ps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0"/>
        <w:ind w:left="948"/>
      </w:pPr>
      <w:r>
        <w:rPr>
          <w:rFonts w:cs="Times New Roman" w:hAnsi="Times New Roman" w:eastAsia="Times New Roman" w:ascii="Times New Roman"/>
          <w:spacing w:val="0"/>
          <w:w w:val="100"/>
          <w:position w:val="8"/>
          <w:sz w:val="14"/>
          <w:szCs w:val="14"/>
        </w:rPr>
        <w:t>3</w:t>
      </w:r>
      <w:r>
        <w:rPr>
          <w:rFonts w:cs="Times New Roman" w:hAnsi="Times New Roman" w:eastAsia="Times New Roman" w:ascii="Times New Roman"/>
          <w:spacing w:val="19"/>
          <w:w w:val="100"/>
          <w:position w:val="8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Stud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odi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cs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hn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ues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ndone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948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8"/>
          <w:sz w:val="14"/>
          <w:szCs w:val="14"/>
        </w:rPr>
        <w:t>4</w:t>
      </w:r>
      <w:r>
        <w:rPr>
          <w:rFonts w:cs="Times New Roman" w:hAnsi="Times New Roman" w:eastAsia="Times New Roman" w:ascii="Times New Roman"/>
          <w:spacing w:val="19"/>
          <w:w w:val="100"/>
          <w:position w:val="8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Supe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odi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ubu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ndone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3830" w:right="3261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FTAR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 w:right="24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HALA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b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.................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b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HALA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PENG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AHAN</w:t>
      </w:r>
      <w:r>
        <w:rPr>
          <w:rFonts w:cs="Times New Roman" w:hAnsi="Times New Roman" w:eastAsia="Times New Roman" w:ascii="Times New Roman"/>
          <w:b/>
          <w:spacing w:val="-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...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b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PENG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......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b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iii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PERN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......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b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iv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KATA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ENGA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b/>
          <w:spacing w:val="-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...............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INDONE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..........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b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vii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NGL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..............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b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FTAR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b/>
          <w:spacing w:val="1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..............................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FTAR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b/>
          <w:spacing w:val="-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.................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b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xiv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FTAR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.....................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xv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AHULU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54" w:right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01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41"/>
        <w:ind w:left="754" w:right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03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41"/>
        <w:ind w:left="754" w:right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03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43"/>
        <w:ind w:left="754" w:right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Tuju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04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41"/>
        <w:ind w:left="754" w:right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1.5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04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41"/>
        <w:ind w:left="754" w:right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1.6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06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BAB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II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14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TINJ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AKA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72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78" w:hRule="exact"/>
        </w:trPr>
        <w:tc>
          <w:tcPr>
            <w:tcW w:w="70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4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</w:t>
            </w:r>
          </w:p>
        </w:tc>
        <w:tc>
          <w:tcPr>
            <w:tcW w:w="4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11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07</w:t>
            </w:r>
          </w:p>
        </w:tc>
      </w:tr>
      <w:tr>
        <w:trPr>
          <w:trHeight w:val="317" w:hRule="exact"/>
        </w:trPr>
        <w:tc>
          <w:tcPr>
            <w:tcW w:w="70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</w:t>
            </w:r>
          </w:p>
        </w:tc>
        <w:tc>
          <w:tcPr>
            <w:tcW w:w="4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11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08</w:t>
            </w:r>
          </w:p>
        </w:tc>
      </w:tr>
      <w:tr>
        <w:trPr>
          <w:trHeight w:val="317" w:hRule="exact"/>
        </w:trPr>
        <w:tc>
          <w:tcPr>
            <w:tcW w:w="70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pse</w:t>
            </w:r>
            <w:r>
              <w:rPr>
                <w:rFonts w:cs="Times New Roman" w:hAnsi="Times New Roman" w:eastAsia="Times New Roman" w:ascii="Times New Roman"/>
                <w:spacing w:val="-3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................................................................................................</w:t>
            </w:r>
          </w:p>
        </w:tc>
        <w:tc>
          <w:tcPr>
            <w:tcW w:w="4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11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09</w:t>
            </w:r>
          </w:p>
        </w:tc>
      </w:tr>
      <w:tr>
        <w:trPr>
          <w:trHeight w:val="318" w:hRule="exact"/>
        </w:trPr>
        <w:tc>
          <w:tcPr>
            <w:tcW w:w="70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(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)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</w:t>
            </w:r>
          </w:p>
        </w:tc>
        <w:tc>
          <w:tcPr>
            <w:tcW w:w="4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11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09</w:t>
            </w:r>
          </w:p>
        </w:tc>
      </w:tr>
      <w:tr>
        <w:trPr>
          <w:trHeight w:val="318" w:hRule="exact"/>
        </w:trPr>
        <w:tc>
          <w:tcPr>
            <w:tcW w:w="70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iag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3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</w:t>
            </w:r>
          </w:p>
        </w:tc>
        <w:tc>
          <w:tcPr>
            <w:tcW w:w="4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/>
              <w:ind w:left="11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</w:t>
            </w:r>
          </w:p>
        </w:tc>
      </w:tr>
      <w:tr>
        <w:trPr>
          <w:trHeight w:val="317" w:hRule="exact"/>
        </w:trPr>
        <w:tc>
          <w:tcPr>
            <w:tcW w:w="70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bud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</w:t>
            </w:r>
          </w:p>
        </w:tc>
        <w:tc>
          <w:tcPr>
            <w:tcW w:w="4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11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</w:t>
            </w:r>
          </w:p>
        </w:tc>
      </w:tr>
      <w:tr>
        <w:trPr>
          <w:trHeight w:val="317" w:hRule="exact"/>
        </w:trPr>
        <w:tc>
          <w:tcPr>
            <w:tcW w:w="70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</w:t>
            </w:r>
          </w:p>
        </w:tc>
        <w:tc>
          <w:tcPr>
            <w:tcW w:w="4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11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</w:t>
            </w:r>
          </w:p>
        </w:tc>
      </w:tr>
      <w:tr>
        <w:trPr>
          <w:trHeight w:val="318" w:hRule="exact"/>
        </w:trPr>
        <w:tc>
          <w:tcPr>
            <w:tcW w:w="70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Rumah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</w:t>
            </w:r>
          </w:p>
        </w:tc>
        <w:tc>
          <w:tcPr>
            <w:tcW w:w="4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11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</w:t>
            </w:r>
          </w:p>
        </w:tc>
      </w:tr>
      <w:tr>
        <w:trPr>
          <w:trHeight w:val="318" w:hRule="exact"/>
        </w:trPr>
        <w:tc>
          <w:tcPr>
            <w:tcW w:w="70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njata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</w:t>
            </w:r>
          </w:p>
        </w:tc>
        <w:tc>
          <w:tcPr>
            <w:tcW w:w="4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9"/>
              <w:ind w:left="11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</w:p>
        </w:tc>
      </w:tr>
      <w:tr>
        <w:trPr>
          <w:trHeight w:val="317" w:hRule="exact"/>
        </w:trPr>
        <w:tc>
          <w:tcPr>
            <w:tcW w:w="70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40"/>
            </w:pPr>
            <w:r>
              <w:rPr>
                <w:rFonts w:cs="Times New Roman" w:hAnsi="Times New Roman" w:eastAsia="Times New Roman" w:ascii="Times New Roman"/>
                <w:sz w:val="24"/>
                <w:szCs w:val="24"/>
              </w:rPr>
              <w:t>2.10</w:t>
            </w:r>
            <w:r>
              <w:rPr>
                <w:rFonts w:cs="Times New Roman" w:hAnsi="Times New Roman" w:eastAsia="Times New Roman" w:ascii="Times New Roman"/>
                <w:spacing w:val="-29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usik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</w:t>
            </w:r>
          </w:p>
        </w:tc>
        <w:tc>
          <w:tcPr>
            <w:tcW w:w="4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14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</w:t>
            </w:r>
          </w:p>
        </w:tc>
      </w:tr>
      <w:tr>
        <w:trPr>
          <w:trHeight w:val="378" w:hRule="exact"/>
        </w:trPr>
        <w:tc>
          <w:tcPr>
            <w:tcW w:w="70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40"/>
            </w:pPr>
            <w:r>
              <w:rPr>
                <w:rFonts w:cs="Times New Roman" w:hAnsi="Times New Roman" w:eastAsia="Times New Roman" w:ascii="Times New Roman"/>
                <w:sz w:val="24"/>
                <w:szCs w:val="24"/>
              </w:rPr>
              <w:t>2.11</w:t>
            </w:r>
            <w:r>
              <w:rPr>
                <w:rFonts w:cs="Times New Roman" w:hAnsi="Times New Roman" w:eastAsia="Times New Roman" w:ascii="Times New Roman"/>
                <w:spacing w:val="-29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</w:t>
            </w:r>
          </w:p>
        </w:tc>
        <w:tc>
          <w:tcPr>
            <w:tcW w:w="4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11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18</w:t>
            </w:r>
          </w:p>
        </w:tc>
      </w:tr>
    </w:tbl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III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ETODELO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9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792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72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78" w:hRule="exact"/>
        </w:trPr>
        <w:tc>
          <w:tcPr>
            <w:tcW w:w="7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6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3.3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opulasi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mpel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</w:p>
        </w:tc>
      </w:tr>
      <w:tr>
        <w:trPr>
          <w:trHeight w:val="317" w:hRule="exact"/>
        </w:trPr>
        <w:tc>
          <w:tcPr>
            <w:tcW w:w="7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6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3.4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</w:tr>
      <w:tr>
        <w:trPr>
          <w:trHeight w:val="318" w:hRule="exact"/>
        </w:trPr>
        <w:tc>
          <w:tcPr>
            <w:tcW w:w="7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6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Obj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Alur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</w:t>
            </w:r>
          </w:p>
        </w:tc>
      </w:tr>
      <w:tr>
        <w:trPr>
          <w:trHeight w:val="317" w:hRule="exact"/>
        </w:trPr>
        <w:tc>
          <w:tcPr>
            <w:tcW w:w="7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/>
              <w:ind w:left="6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3.6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26</w:t>
            </w:r>
          </w:p>
        </w:tc>
      </w:tr>
      <w:tr>
        <w:trPr>
          <w:trHeight w:val="296" w:hRule="exact"/>
        </w:trPr>
        <w:tc>
          <w:tcPr>
            <w:tcW w:w="7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"/>
              <w:ind w:left="4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3.3.1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butuhan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-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26</w:t>
            </w:r>
          </w:p>
        </w:tc>
      </w:tr>
      <w:tr>
        <w:trPr>
          <w:trHeight w:val="296" w:hRule="exact"/>
        </w:trPr>
        <w:tc>
          <w:tcPr>
            <w:tcW w:w="7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3.3.1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butuhan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Softw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27</w:t>
            </w:r>
          </w:p>
        </w:tc>
      </w:tr>
      <w:tr>
        <w:trPr>
          <w:trHeight w:val="296" w:hRule="exact"/>
        </w:trPr>
        <w:tc>
          <w:tcPr>
            <w:tcW w:w="7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"/>
              <w:ind w:left="6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27</w:t>
            </w:r>
          </w:p>
        </w:tc>
      </w:tr>
      <w:tr>
        <w:trPr>
          <w:trHeight w:val="298" w:hRule="exact"/>
        </w:trPr>
        <w:tc>
          <w:tcPr>
            <w:tcW w:w="7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9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3.7.1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Kont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28</w:t>
            </w:r>
          </w:p>
        </w:tc>
      </w:tr>
      <w:tr>
        <w:trPr>
          <w:trHeight w:val="318" w:hRule="exact"/>
        </w:trPr>
        <w:tc>
          <w:tcPr>
            <w:tcW w:w="7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49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3.7.2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iag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(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D)</w:t>
            </w:r>
            <w:r>
              <w:rPr>
                <w:rFonts w:cs="Times New Roman" w:hAnsi="Times New Roman" w:eastAsia="Times New Roman" w:ascii="Times New Roman"/>
                <w:spacing w:val="-4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28</w:t>
            </w:r>
          </w:p>
        </w:tc>
      </w:tr>
      <w:tr>
        <w:trPr>
          <w:trHeight w:val="318" w:hRule="exact"/>
        </w:trPr>
        <w:tc>
          <w:tcPr>
            <w:tcW w:w="7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9"/>
              <w:ind w:left="9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3.7.2.1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iag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9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28</w:t>
            </w:r>
          </w:p>
        </w:tc>
      </w:tr>
      <w:tr>
        <w:trPr>
          <w:trHeight w:val="317" w:hRule="exact"/>
        </w:trPr>
        <w:tc>
          <w:tcPr>
            <w:tcW w:w="7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9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3.7.2.2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iag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29</w:t>
            </w:r>
          </w:p>
        </w:tc>
      </w:tr>
      <w:tr>
        <w:trPr>
          <w:trHeight w:val="317" w:hRule="exact"/>
        </w:trPr>
        <w:tc>
          <w:tcPr>
            <w:tcW w:w="7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9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3.7.2.3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iag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30</w:t>
            </w:r>
          </w:p>
        </w:tc>
      </w:tr>
      <w:tr>
        <w:trPr>
          <w:trHeight w:val="318" w:hRule="exact"/>
        </w:trPr>
        <w:tc>
          <w:tcPr>
            <w:tcW w:w="7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9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3.7.2.4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iag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30</w:t>
            </w:r>
          </w:p>
        </w:tc>
      </w:tr>
      <w:tr>
        <w:trPr>
          <w:trHeight w:val="317" w:hRule="exact"/>
        </w:trPr>
        <w:tc>
          <w:tcPr>
            <w:tcW w:w="7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/>
              <w:ind w:left="9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3.7.2.5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iag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31</w:t>
            </w:r>
          </w:p>
        </w:tc>
      </w:tr>
      <w:tr>
        <w:trPr>
          <w:trHeight w:val="295" w:hRule="exact"/>
        </w:trPr>
        <w:tc>
          <w:tcPr>
            <w:tcW w:w="7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truktur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vigasi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31</w:t>
            </w:r>
          </w:p>
        </w:tc>
      </w:tr>
      <w:tr>
        <w:trPr>
          <w:trHeight w:val="276" w:hRule="exact"/>
        </w:trPr>
        <w:tc>
          <w:tcPr>
            <w:tcW w:w="7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32</w:t>
            </w:r>
          </w:p>
        </w:tc>
      </w:tr>
      <w:tr>
        <w:trPr>
          <w:trHeight w:val="276" w:hRule="exact"/>
        </w:trPr>
        <w:tc>
          <w:tcPr>
            <w:tcW w:w="7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33</w:t>
            </w:r>
          </w:p>
        </w:tc>
      </w:tr>
      <w:tr>
        <w:trPr>
          <w:trHeight w:val="276" w:hRule="exact"/>
        </w:trPr>
        <w:tc>
          <w:tcPr>
            <w:tcW w:w="7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utama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33</w:t>
            </w:r>
          </w:p>
        </w:tc>
      </w:tr>
      <w:tr>
        <w:trPr>
          <w:trHeight w:val="277" w:hRule="exact"/>
        </w:trPr>
        <w:tc>
          <w:tcPr>
            <w:tcW w:w="7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history</w:t>
            </w:r>
            <w:r>
              <w:rPr>
                <w:rFonts w:cs="Times New Roman" w:hAnsi="Times New Roman" w:eastAsia="Times New Roman" w:ascii="Times New Roman"/>
                <w:spacing w:val="-2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34</w:t>
            </w:r>
          </w:p>
        </w:tc>
      </w:tr>
      <w:tr>
        <w:trPr>
          <w:trHeight w:val="296" w:hRule="exact"/>
        </w:trPr>
        <w:tc>
          <w:tcPr>
            <w:tcW w:w="7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3.10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Cul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35</w:t>
            </w:r>
          </w:p>
        </w:tc>
      </w:tr>
      <w:tr>
        <w:trPr>
          <w:trHeight w:val="295" w:hRule="exact"/>
        </w:trPr>
        <w:tc>
          <w:tcPr>
            <w:tcW w:w="7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"/>
              <w:ind w:left="3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35</w:t>
            </w:r>
          </w:p>
        </w:tc>
      </w:tr>
      <w:tr>
        <w:trPr>
          <w:trHeight w:val="358" w:hRule="exact"/>
        </w:trPr>
        <w:tc>
          <w:tcPr>
            <w:tcW w:w="70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3.10.5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right</w:t>
            </w:r>
            <w:r>
              <w:rPr>
                <w:rFonts w:cs="Times New Roman" w:hAnsi="Times New Roman" w:eastAsia="Times New Roman" w:ascii="Times New Roman"/>
                <w:spacing w:val="-3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36</w:t>
            </w:r>
          </w:p>
        </w:tc>
      </w:tr>
    </w:tbl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IV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BAHASAN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54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78" w:hRule="exact"/>
        </w:trPr>
        <w:tc>
          <w:tcPr>
            <w:tcW w:w="7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2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mbuat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Cul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ure</w:t>
            </w:r>
            <w:r>
              <w:rPr>
                <w:rFonts w:cs="Times New Roman" w:hAnsi="Times New Roman" w:eastAsia="Times New Roman" w:ascii="Times New Roman"/>
                <w:spacing w:val="-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37</w:t>
            </w:r>
          </w:p>
        </w:tc>
      </w:tr>
      <w:tr>
        <w:trPr>
          <w:trHeight w:val="318" w:hRule="exact"/>
        </w:trPr>
        <w:tc>
          <w:tcPr>
            <w:tcW w:w="7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2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Cul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ure</w:t>
            </w:r>
            <w:r>
              <w:rPr>
                <w:rFonts w:cs="Times New Roman" w:hAnsi="Times New Roman" w:eastAsia="Times New Roman" w:ascii="Times New Roman"/>
                <w:spacing w:val="-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37</w:t>
            </w:r>
          </w:p>
        </w:tc>
      </w:tr>
      <w:tr>
        <w:trPr>
          <w:trHeight w:val="318" w:hRule="exact"/>
        </w:trPr>
        <w:tc>
          <w:tcPr>
            <w:tcW w:w="7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/>
              <w:ind w:left="2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4.3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</w:t>
            </w:r>
            <w:r>
              <w:rPr>
                <w:rFonts w:cs="Times New Roman" w:hAnsi="Times New Roman" w:eastAsia="Times New Roman" w:ascii="Times New Roman"/>
                <w:spacing w:val="-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39</w:t>
            </w:r>
          </w:p>
        </w:tc>
      </w:tr>
      <w:tr>
        <w:trPr>
          <w:trHeight w:val="317" w:hRule="exact"/>
        </w:trPr>
        <w:tc>
          <w:tcPr>
            <w:tcW w:w="7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2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4.4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Histo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41</w:t>
            </w:r>
          </w:p>
        </w:tc>
      </w:tr>
      <w:tr>
        <w:trPr>
          <w:trHeight w:val="317" w:hRule="exact"/>
        </w:trPr>
        <w:tc>
          <w:tcPr>
            <w:tcW w:w="7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2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Cul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ure</w:t>
            </w:r>
            <w:r>
              <w:rPr>
                <w:rFonts w:cs="Times New Roman" w:hAnsi="Times New Roman" w:eastAsia="Times New Roman" w:ascii="Times New Roman"/>
                <w:i/>
                <w:spacing w:val="-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47</w:t>
            </w:r>
          </w:p>
        </w:tc>
      </w:tr>
      <w:tr>
        <w:trPr>
          <w:trHeight w:val="318" w:hRule="exact"/>
        </w:trPr>
        <w:tc>
          <w:tcPr>
            <w:tcW w:w="7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2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4.6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51</w:t>
            </w:r>
          </w:p>
        </w:tc>
      </w:tr>
      <w:tr>
        <w:trPr>
          <w:trHeight w:val="318" w:hRule="exact"/>
        </w:trPr>
        <w:tc>
          <w:tcPr>
            <w:tcW w:w="7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/>
              <w:ind w:left="60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4.7.1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</w:t>
            </w:r>
            <w:r>
              <w:rPr>
                <w:rFonts w:cs="Times New Roman" w:hAnsi="Times New Roman" w:eastAsia="Times New Roman" w:ascii="Times New Roman"/>
                <w:spacing w:val="-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54</w:t>
            </w:r>
          </w:p>
        </w:tc>
      </w:tr>
      <w:tr>
        <w:trPr>
          <w:trHeight w:val="317" w:hRule="exact"/>
        </w:trPr>
        <w:tc>
          <w:tcPr>
            <w:tcW w:w="7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2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4.7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Copy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ght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57</w:t>
            </w:r>
          </w:p>
        </w:tc>
      </w:tr>
      <w:tr>
        <w:trPr>
          <w:trHeight w:val="317" w:hRule="exact"/>
        </w:trPr>
        <w:tc>
          <w:tcPr>
            <w:tcW w:w="7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2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4.8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nguj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Aplikasi</w:t>
            </w:r>
            <w:r>
              <w:rPr>
                <w:rFonts w:cs="Times New Roman" w:hAnsi="Times New Roman" w:eastAsia="Times New Roman" w:ascii="Times New Roman"/>
                <w:spacing w:val="-1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58</w:t>
            </w:r>
          </w:p>
        </w:tc>
      </w:tr>
      <w:tr>
        <w:trPr>
          <w:trHeight w:val="318" w:hRule="exact"/>
        </w:trPr>
        <w:tc>
          <w:tcPr>
            <w:tcW w:w="7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2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4.9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Kuison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Aplikasi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Cul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60</w:t>
            </w:r>
          </w:p>
        </w:tc>
      </w:tr>
      <w:tr>
        <w:trPr>
          <w:trHeight w:val="280" w:hRule="exact"/>
        </w:trPr>
        <w:tc>
          <w:tcPr>
            <w:tcW w:w="7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 w:lineRule="exact" w:line="260"/>
              <w:ind w:left="2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4.10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position w:val="-1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sil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kuis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position w:val="-1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position w:val="-1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 w:lineRule="exact" w:line="260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62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</w:tr>
      <w:tr>
        <w:trPr>
          <w:trHeight w:val="406" w:hRule="exact"/>
        </w:trPr>
        <w:tc>
          <w:tcPr>
            <w:tcW w:w="7649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0"/>
              <w:ind w:left="4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BAB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LAN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SAR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12" w:hRule="exact"/>
        </w:trPr>
        <w:tc>
          <w:tcPr>
            <w:tcW w:w="7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3"/>
              <w:ind w:left="2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pulan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3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69</w:t>
            </w:r>
          </w:p>
        </w:tc>
      </w:tr>
      <w:tr>
        <w:trPr>
          <w:trHeight w:val="416" w:hRule="exact"/>
        </w:trPr>
        <w:tc>
          <w:tcPr>
            <w:tcW w:w="7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2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n……………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…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……………………………………….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</w:t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1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71</w:t>
            </w:r>
          </w:p>
        </w:tc>
      </w:tr>
      <w:tr>
        <w:trPr>
          <w:trHeight w:val="368" w:hRule="exact"/>
        </w:trPr>
        <w:tc>
          <w:tcPr>
            <w:tcW w:w="7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8"/>
              <w:ind w:left="4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FTAR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TAKA</w:t>
            </w:r>
            <w:r>
              <w:rPr>
                <w:rFonts w:cs="Times New Roman" w:hAnsi="Times New Roman" w:eastAsia="Times New Roman" w:ascii="Times New Roman"/>
                <w:b/>
                <w:spacing w:val="-3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................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8"/>
              <w:ind w:left="148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72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80" w:hRule="exact"/>
        </w:trPr>
        <w:tc>
          <w:tcPr>
            <w:tcW w:w="7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/>
              <w:ind w:left="40"/>
            </w:pPr>
            <w:r>
              <w:rPr>
                <w:rFonts w:cs="Times New Roman" w:hAnsi="Times New Roman" w:eastAsia="Times New Roman" w:ascii="Times New Roman"/>
                <w:b/>
                <w:sz w:val="24"/>
                <w:szCs w:val="24"/>
              </w:rPr>
              <w:t>BIODATA</w:t>
            </w:r>
            <w:r>
              <w:rPr>
                <w:rFonts w:cs="Times New Roman" w:hAnsi="Times New Roman" w:eastAsia="Times New Roman" w:ascii="Times New Roman"/>
                <w:b/>
                <w:spacing w:val="-2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...............................................................................................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/>
              <w:ind w:left="148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73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sectPr>
          <w:pgSz w:w="11920" w:h="16840"/>
          <w:pgMar w:top="1560" w:bottom="280" w:left="1680" w:right="168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3443" w:right="287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FTAR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54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58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Alur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bud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3.2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konteks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28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3.3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28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3.4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iag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1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29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3.5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iag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1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30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3.6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iag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1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30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3.7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iag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1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31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3.8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truktur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vigasi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Aplik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ud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31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3.9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kebu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3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32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3.10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utama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33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3.11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histo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34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3.12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34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3.13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Cul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35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3.14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</w:t>
            </w:r>
            <w:r>
              <w:rPr>
                <w:rFonts w:cs="Times New Roman" w:hAnsi="Times New Roman" w:eastAsia="Times New Roman" w:ascii="Times New Roman"/>
                <w:spacing w:val="-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35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3.15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right</w:t>
            </w:r>
            <w:r>
              <w:rPr>
                <w:rFonts w:cs="Times New Roman" w:hAnsi="Times New Roman" w:eastAsia="Times New Roman" w:ascii="Times New Roman"/>
                <w:spacing w:val="-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36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Penggun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Cul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ure</w:t>
            </w:r>
            <w:r>
              <w:rPr>
                <w:rFonts w:cs="Times New Roman" w:hAnsi="Times New Roman" w:eastAsia="Times New Roman" w:ascii="Times New Roman"/>
                <w:spacing w:val="-1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38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4.2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</w:t>
            </w:r>
            <w:r>
              <w:rPr>
                <w:rFonts w:cs="Times New Roman" w:hAnsi="Times New Roman" w:eastAsia="Times New Roman" w:ascii="Times New Roman"/>
                <w:spacing w:val="-4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39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4.3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Histo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41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4.4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klik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Histo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4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42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4.5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ideo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45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4.6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Cul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48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.7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Cul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ure...............................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48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4.8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Class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52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4.9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Dhi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54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4.10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54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4.11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lah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55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4.12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uku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55</w:t>
            </w:r>
          </w:p>
        </w:tc>
      </w:tr>
      <w:tr>
        <w:trPr>
          <w:trHeight w:val="276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4.13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Panglima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olem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55</w:t>
            </w:r>
          </w:p>
        </w:tc>
      </w:tr>
      <w:tr>
        <w:trPr>
          <w:trHeight w:val="358" w:hRule="exact"/>
        </w:trPr>
        <w:tc>
          <w:tcPr>
            <w:tcW w:w="13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4.14</w:t>
            </w:r>
          </w:p>
        </w:tc>
        <w:tc>
          <w:tcPr>
            <w:tcW w:w="59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8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Cop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ht</w:t>
            </w:r>
            <w:r>
              <w:rPr>
                <w:rFonts w:cs="Times New Roman" w:hAnsi="Times New Roman" w:eastAsia="Times New Roman" w:ascii="Times New Roman"/>
                <w:i/>
                <w:spacing w:val="-1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</w:t>
            </w:r>
          </w:p>
        </w:tc>
        <w:tc>
          <w:tcPr>
            <w:tcW w:w="4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57</w:t>
            </w:r>
          </w:p>
        </w:tc>
      </w:tr>
    </w:tbl>
    <w:p>
      <w:pPr>
        <w:sectPr>
          <w:pgSz w:w="11920" w:h="16840"/>
          <w:pgMar w:top="1560" w:bottom="280" w:left="1680" w:right="168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3583" w:right="301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FTAR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54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58" w:hRule="exact"/>
        </w:trPr>
        <w:tc>
          <w:tcPr>
            <w:tcW w:w="12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1.1</w:t>
            </w:r>
          </w:p>
        </w:tc>
        <w:tc>
          <w:tcPr>
            <w:tcW w:w="60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25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</w:t>
            </w:r>
          </w:p>
        </w:tc>
        <w:tc>
          <w:tcPr>
            <w:tcW w:w="4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2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</w:p>
        </w:tc>
      </w:tr>
      <w:tr>
        <w:trPr>
          <w:trHeight w:val="276" w:hRule="exact"/>
        </w:trPr>
        <w:tc>
          <w:tcPr>
            <w:tcW w:w="12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2.1</w:t>
            </w:r>
          </w:p>
        </w:tc>
        <w:tc>
          <w:tcPr>
            <w:tcW w:w="60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57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bol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</w:t>
            </w:r>
            <w:r>
              <w:rPr>
                <w:rFonts w:cs="Times New Roman" w:hAnsi="Times New Roman" w:eastAsia="Times New Roman" w:ascii="Times New Roman"/>
                <w:spacing w:val="-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................................................................</w:t>
            </w:r>
          </w:p>
        </w:tc>
        <w:tc>
          <w:tcPr>
            <w:tcW w:w="4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</w:t>
            </w:r>
          </w:p>
        </w:tc>
      </w:tr>
      <w:tr>
        <w:trPr>
          <w:trHeight w:val="276" w:hRule="exact"/>
        </w:trPr>
        <w:tc>
          <w:tcPr>
            <w:tcW w:w="12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2.2</w:t>
            </w:r>
          </w:p>
        </w:tc>
        <w:tc>
          <w:tcPr>
            <w:tcW w:w="60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57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bol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flow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diag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</w:t>
            </w:r>
          </w:p>
        </w:tc>
        <w:tc>
          <w:tcPr>
            <w:tcW w:w="4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</w:t>
            </w:r>
          </w:p>
        </w:tc>
      </w:tr>
      <w:tr>
        <w:trPr>
          <w:trHeight w:val="276" w:hRule="exact"/>
        </w:trPr>
        <w:tc>
          <w:tcPr>
            <w:tcW w:w="12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</w:t>
            </w:r>
          </w:p>
        </w:tc>
        <w:tc>
          <w:tcPr>
            <w:tcW w:w="60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57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sioner</w:t>
            </w:r>
            <w:r>
              <w:rPr>
                <w:rFonts w:cs="Times New Roman" w:hAnsi="Times New Roman" w:eastAsia="Times New Roman" w:ascii="Times New Roman"/>
                <w:spacing w:val="-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</w:t>
            </w:r>
          </w:p>
        </w:tc>
        <w:tc>
          <w:tcPr>
            <w:tcW w:w="4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</w:tr>
      <w:tr>
        <w:trPr>
          <w:trHeight w:val="276" w:hRule="exact"/>
        </w:trPr>
        <w:tc>
          <w:tcPr>
            <w:tcW w:w="12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</w:t>
            </w:r>
          </w:p>
        </w:tc>
        <w:tc>
          <w:tcPr>
            <w:tcW w:w="60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5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sioner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Cul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ure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</w:p>
        </w:tc>
        <w:tc>
          <w:tcPr>
            <w:tcW w:w="4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61</w:t>
            </w:r>
          </w:p>
        </w:tc>
      </w:tr>
      <w:tr>
        <w:trPr>
          <w:trHeight w:val="358" w:hRule="exact"/>
        </w:trPr>
        <w:tc>
          <w:tcPr>
            <w:tcW w:w="12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4.2</w:t>
            </w:r>
          </w:p>
        </w:tc>
        <w:tc>
          <w:tcPr>
            <w:tcW w:w="60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5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sioner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spon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.................</w:t>
            </w:r>
          </w:p>
        </w:tc>
        <w:tc>
          <w:tcPr>
            <w:tcW w:w="4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63</w:t>
            </w:r>
          </w:p>
        </w:tc>
      </w:tr>
    </w:tbl>
    <w:p>
      <w:pPr>
        <w:sectPr>
          <w:pgSz w:w="11920" w:h="16840"/>
          <w:pgMar w:top="1560" w:bottom="280" w:left="1680" w:right="168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195" w:right="372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60"/>
        <w:ind w:left="3585" w:right="3120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PEND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HULU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Latar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78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lagi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588" w:right="79" w:firstLine="720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membuka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rtphon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if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sql</w:t>
      </w:r>
      <w:r>
        <w:rPr>
          <w:rFonts w:cs="Times New Roman" w:hAnsi="Times New Roman" w:eastAsia="Times New Roman" w:ascii="Times New Roman"/>
          <w:i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ngingat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njata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480"/>
        <w:ind w:left="588" w:right="8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tphone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khusus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muda/ma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tpho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588" w:right="78" w:firstLine="720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teknologi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mogr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sql</w:t>
      </w:r>
      <w:r>
        <w:rPr>
          <w:rFonts w:cs="Times New Roman" w:hAnsi="Times New Roman" w:eastAsia="Times New Roman" w:ascii="Times New Roman"/>
          <w:i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i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rtph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judul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“Ra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Apl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kasi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jar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aan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rbas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droid”.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asalah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87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1669" w:right="84" w:hanging="3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1" w:lineRule="auto" w:line="480"/>
        <w:ind w:left="1669" w:right="78" w:hanging="3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79"/>
        <w:ind w:left="1669" w:right="84" w:hanging="3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Hilang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1" w:lineRule="auto" w:line="480"/>
        <w:ind w:left="1669" w:right="78" w:hanging="3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rluk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ta.</w:t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Batasan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asalah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u:</w:t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1308" w:right="85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9" w:lineRule="auto" w:line="480"/>
        <w:ind w:left="1308" w:right="87" w:hanging="360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risi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480"/>
        <w:ind w:left="1308" w:right="79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teknologi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mogr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sql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juan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maksud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1308" w:right="85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rtphone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roid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1308" w:right="80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mbuat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sql</w:t>
      </w:r>
      <w:r>
        <w:rPr>
          <w:rFonts w:cs="Times New Roman" w:hAnsi="Times New Roman" w:eastAsia="Times New Roman" w:ascii="Times New Roman"/>
          <w:i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1308" w:right="86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aat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82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1308" w:right="82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rtphone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npa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online.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9" w:lineRule="auto" w:line="480"/>
        <w:ind w:left="1308" w:right="87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tahui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1308" w:right="82" w:hanging="360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mudahk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68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1.6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Keaslian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820"/>
        <w:ind w:left="2029" w:right="181" w:hanging="7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jurnal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1308" w:right="179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2.2”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knologi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ndustri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matika,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rsitas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psi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33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1308" w:right="17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rovinsi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,mel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tatif.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Komputer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Komputer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1308" w:right="181" w:firstLine="7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2013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skripsi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Komputer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Amikom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119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62" w:hRule="exact"/>
        </w:trPr>
        <w:tc>
          <w:tcPr>
            <w:tcW w:w="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</w:t>
            </w:r>
          </w:p>
        </w:tc>
        <w:tc>
          <w:tcPr>
            <w:tcW w:w="23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769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  <w:tc>
          <w:tcPr>
            <w:tcW w:w="15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8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udul</w:t>
            </w:r>
          </w:p>
        </w:tc>
        <w:tc>
          <w:tcPr>
            <w:tcW w:w="14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tode</w:t>
            </w:r>
          </w:p>
        </w:tc>
        <w:tc>
          <w:tcPr>
            <w:tcW w:w="15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479" w:right="4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sil</w:t>
            </w:r>
          </w:p>
        </w:tc>
      </w:tr>
    </w:tbl>
    <w:p>
      <w:pPr>
        <w:sectPr>
          <w:pgSz w:w="11920" w:h="16840"/>
          <w:pgMar w:top="1560" w:bottom="280" w:left="1680" w:right="148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119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458" w:hRule="exact"/>
        </w:trPr>
        <w:tc>
          <w:tcPr>
            <w:tcW w:w="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177" w:right="1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23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6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ind w:left="430" w:right="278"/>
            </w:pP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99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99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ind w:left="931" w:right="929"/>
            </w:pP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2011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04" w:right="30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Aplikasi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5"/>
              <w:ind w:left="180" w:right="184" w:firstLine="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ndroid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2.2</w:t>
            </w:r>
          </w:p>
        </w:tc>
        <w:tc>
          <w:tcPr>
            <w:tcW w:w="14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5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</w:tc>
        <w:tc>
          <w:tcPr>
            <w:tcW w:w="15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1" w:lineRule="auto" w:line="276"/>
              <w:ind w:left="102" w:right="2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memb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tent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sia</w:t>
            </w:r>
          </w:p>
        </w:tc>
      </w:tr>
      <w:tr>
        <w:trPr>
          <w:trHeight w:val="2233" w:hRule="exact"/>
        </w:trPr>
        <w:tc>
          <w:tcPr>
            <w:tcW w:w="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7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177" w:right="1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23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5"/>
                <w:szCs w:val="15"/>
              </w:rPr>
              <w:jc w:val="left"/>
              <w:spacing w:before="1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446" w:right="4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rtika</w:t>
            </w:r>
          </w:p>
          <w:p>
            <w:pPr>
              <w:rPr>
                <w:sz w:val="26"/>
                <w:szCs w:val="26"/>
              </w:rPr>
              <w:jc w:val="left"/>
              <w:spacing w:before="1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887" w:right="89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2009</w:t>
            </w:r>
          </w:p>
        </w:tc>
        <w:tc>
          <w:tcPr>
            <w:tcW w:w="15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5"/>
                <w:szCs w:val="15"/>
              </w:rPr>
              <w:jc w:val="left"/>
              <w:spacing w:before="4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auto" w:line="275"/>
              <w:ind w:left="166" w:right="168" w:firstLine="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Aplikasi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1" w:lineRule="auto" w:line="276"/>
              <w:ind w:left="185" w:right="18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ovinsi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ndroid</w:t>
            </w:r>
          </w:p>
        </w:tc>
        <w:tc>
          <w:tcPr>
            <w:tcW w:w="14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0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auto" w:line="276"/>
              <w:ind w:left="212" w:right="21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metode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tatif</w:t>
            </w:r>
          </w:p>
        </w:tc>
        <w:tc>
          <w:tcPr>
            <w:tcW w:w="15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1" w:lineRule="auto" w:line="276"/>
              <w:ind w:left="102" w:right="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google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maps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  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</w:tc>
      </w:tr>
      <w:tr>
        <w:trPr>
          <w:trHeight w:val="2868" w:hRule="exact"/>
        </w:trPr>
        <w:tc>
          <w:tcPr>
            <w:tcW w:w="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177" w:right="1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23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6"/>
                <w:szCs w:val="26"/>
              </w:rPr>
              <w:jc w:val="left"/>
              <w:spacing w:before="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11" w:right="3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sz w:val="26"/>
                <w:szCs w:val="26"/>
              </w:rPr>
              <w:jc w:val="left"/>
              <w:spacing w:before="1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887" w:right="89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2013</w:t>
            </w:r>
          </w:p>
        </w:tc>
        <w:tc>
          <w:tcPr>
            <w:tcW w:w="15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3" w:lineRule="auto" w:line="275"/>
              <w:ind w:left="102" w:right="1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bud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sional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ndroid</w:t>
            </w:r>
          </w:p>
        </w:tc>
        <w:tc>
          <w:tcPr>
            <w:tcW w:w="14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8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auto" w:line="276"/>
              <w:ind w:left="231" w:right="233" w:firstLine="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metode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surv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</w:p>
        </w:tc>
        <w:tc>
          <w:tcPr>
            <w:tcW w:w="15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3" w:lineRule="auto" w:line="275"/>
              <w:ind w:left="102" w:right="6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bud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sional</w:t>
            </w:r>
          </w:p>
        </w:tc>
      </w:tr>
    </w:tbl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479"/>
        <w:ind w:left="680" w:right="180" w:firstLine="1081"/>
        <w:sectPr>
          <w:pgSz w:w="11920" w:h="16840"/>
          <w:pgMar w:top="1560" w:bottom="280" w:left="1680" w:right="148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skriftif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ngsung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dikantor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isata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foto,vid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sql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151" w:right="365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60"/>
        <w:ind w:left="3431" w:right="2953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TEORI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130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29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32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43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43"/>
          <w:w w:val="100"/>
          <w:position w:val="-1"/>
          <w:sz w:val="20"/>
          <w:szCs w:val="20"/>
        </w:rPr>
      </w:r>
      <w:hyperlink r:id="rId9"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b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3"/>
            <w:w w:val="100"/>
            <w:position w:val="-1"/>
            <w:sz w:val="20"/>
            <w:szCs w:val="20"/>
            <w:u w:val="single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spacing w:val="3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h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asa</w:t>
        </w:r>
        <w:r>
          <w:rPr>
            <w:rFonts w:cs="Times New Roman" w:hAnsi="Times New Roman" w:eastAsia="Times New Roman" w:ascii="Times New Roman"/>
            <w:color w:val="0000FF"/>
            <w:spacing w:val="30"/>
            <w:w w:val="100"/>
            <w:position w:val="-1"/>
            <w:sz w:val="20"/>
            <w:szCs w:val="20"/>
            <w:u w:val="single" w:color="0000FF"/>
          </w:rPr>
          <w:t> 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n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g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g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0"/>
            <w:szCs w:val="20"/>
            <w:u w:val="single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s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</w:rPr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</w:rPr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position w:val="-1"/>
            <w:sz w:val="20"/>
            <w:szCs w:val="20"/>
          </w:rPr>
          <w:t>:</w:t>
        </w:r>
        <w:r>
          <w:rPr>
            <w:rFonts w:cs="Times New Roman" w:hAnsi="Times New Roman" w:eastAsia="Times New Roman" w:ascii="Times New Roman"/>
            <w:color w:val="000000"/>
            <w:spacing w:val="28"/>
            <w:w w:val="100"/>
            <w:position w:val="-1"/>
            <w:sz w:val="20"/>
            <w:szCs w:val="20"/>
          </w:rPr>
          <w:t> </w:t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position w:val="-1"/>
            <w:sz w:val="20"/>
            <w:szCs w:val="20"/>
          </w:rPr>
          <w:t>A</w:t>
        </w:r>
      </w:hyperlink>
      <w:r>
        <w:rPr>
          <w:rFonts w:cs="Times New Roman" w:hAnsi="Times New Roman" w:eastAsia="Times New Roman" w:ascii="Times New Roman"/>
          <w:color w:val="000000"/>
          <w:spacing w:val="3"/>
          <w:w w:val="100"/>
          <w:position w:val="-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-1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position w:val="-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-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44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44"/>
          <w:w w:val="100"/>
          <w:position w:val="-1"/>
          <w:sz w:val="20"/>
          <w:szCs w:val="20"/>
        </w:rPr>
      </w:r>
      <w:hyperlink r:id="rId10"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b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3"/>
            <w:w w:val="100"/>
            <w:position w:val="-1"/>
            <w:sz w:val="20"/>
            <w:szCs w:val="20"/>
            <w:u w:val="single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spacing w:val="3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h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asa</w:t>
        </w:r>
        <w:r>
          <w:rPr>
            <w:rFonts w:cs="Times New Roman" w:hAnsi="Times New Roman" w:eastAsia="Times New Roman" w:ascii="Times New Roman"/>
            <w:color w:val="0000FF"/>
            <w:spacing w:val="30"/>
            <w:w w:val="100"/>
            <w:position w:val="-1"/>
            <w:sz w:val="20"/>
            <w:szCs w:val="20"/>
            <w:u w:val="single" w:color="0000FF"/>
          </w:rPr>
          <w:t> 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0"/>
            <w:szCs w:val="20"/>
            <w:u w:val="single" w:color="0000FF"/>
          </w:rPr>
          <w:t>P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e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n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ci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s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</w:rPr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</w:rPr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position w:val="-1"/>
            <w:sz w:val="20"/>
            <w:szCs w:val="20"/>
          </w:rPr>
          <w:t>:</w:t>
        </w:r>
        <w:r>
          <w:rPr>
            <w:rFonts w:cs="Times New Roman" w:hAnsi="Times New Roman" w:eastAsia="Times New Roman" w:ascii="Times New Roman"/>
            <w:color w:val="000000"/>
            <w:spacing w:val="27"/>
            <w:w w:val="100"/>
            <w:position w:val="-1"/>
            <w:sz w:val="20"/>
            <w:szCs w:val="20"/>
          </w:rPr>
          <w:t> </w:t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position w:val="-1"/>
            <w:sz w:val="20"/>
            <w:szCs w:val="20"/>
          </w:rPr>
          <w:t>A</w:t>
        </w:r>
      </w:hyperlink>
      <w:r>
        <w:rPr>
          <w:rFonts w:cs="Times New Roman" w:hAnsi="Times New Roman" w:eastAsia="Times New Roman" w:ascii="Times New Roman"/>
          <w:color w:val="000000"/>
          <w:spacing w:val="3"/>
          <w:w w:val="100"/>
          <w:position w:val="-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-1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28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32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-1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-1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43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43"/>
          <w:w w:val="100"/>
          <w:position w:val="-1"/>
          <w:sz w:val="20"/>
          <w:szCs w:val="20"/>
        </w:rPr>
      </w:r>
      <w:hyperlink r:id="rId11"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b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h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3"/>
            <w:w w:val="100"/>
            <w:position w:val="-1"/>
            <w:sz w:val="20"/>
            <w:szCs w:val="20"/>
            <w:u w:val="single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spacing w:val="3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s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a</w:t>
        </w:r>
      </w:hyperlink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 w:lineRule="exact" w:line="220"/>
        <w:ind w:left="588"/>
      </w:pPr>
      <w:r>
        <w:rPr>
          <w:rFonts w:cs="Times New Roman" w:hAnsi="Times New Roman" w:eastAsia="Times New Roman" w:ascii="Times New Roman"/>
          <w:color w:val="0000FF"/>
          <w:w w:val="99"/>
          <w:position w:val="-1"/>
          <w:sz w:val="20"/>
          <w:szCs w:val="20"/>
        </w:rPr>
      </w:r>
      <w:hyperlink r:id="rId12"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0"/>
            <w:szCs w:val="20"/>
            <w:u w:val="single" w:color="0000FF"/>
          </w:rPr>
          <w:t>b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0"/>
            <w:szCs w:val="20"/>
          </w:rPr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0"/>
            <w:szCs w:val="20"/>
          </w:rPr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position w:val="-1"/>
            <w:sz w:val="20"/>
            <w:szCs w:val="20"/>
          </w:rPr>
          <w:t>:</w:t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position w:val="-1"/>
            <w:sz w:val="20"/>
            <w:szCs w:val="20"/>
          </w:rPr>
          <w:t> </w:t>
        </w:r>
        <w:r>
          <w:rPr>
            <w:rFonts w:cs="Times New Roman" w:hAnsi="Times New Roman" w:eastAsia="Times New Roman" w:ascii="Times New Roman"/>
            <w:color w:val="000000"/>
            <w:spacing w:val="5"/>
            <w:w w:val="100"/>
            <w:position w:val="-1"/>
            <w:sz w:val="20"/>
            <w:szCs w:val="20"/>
          </w:rPr>
          <w:t> </w:t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position w:val="-1"/>
            <w:sz w:val="20"/>
            <w:szCs w:val="20"/>
          </w:rPr>
          <w:t>A</w:t>
        </w:r>
      </w:hyperlink>
      <w:r>
        <w:rPr>
          <w:rFonts w:cs="Times New Roman" w:hAnsi="Times New Roman" w:eastAsia="Times New Roman" w:ascii="Times New Roman"/>
          <w:color w:val="000000"/>
          <w:spacing w:val="2"/>
          <w:w w:val="100"/>
          <w:position w:val="-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-4"/>
          <w:w w:val="100"/>
          <w:position w:val="-1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i,</w:t>
      </w:r>
      <w:r>
        <w:rPr>
          <w:rFonts w:cs="Times New Roman" w:hAnsi="Times New Roman" w:eastAsia="Times New Roman" w:ascii="Times New Roman"/>
          <w:color w:val="000000"/>
          <w:spacing w:val="46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-38"/>
          <w:w w:val="100"/>
          <w:position w:val="-1"/>
          <w:sz w:val="20"/>
          <w:szCs w:val="20"/>
        </w:rPr>
        <w:t> </w:t>
      </w:r>
      <w:hyperlink r:id="rId13"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b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3"/>
            <w:w w:val="100"/>
            <w:position w:val="-1"/>
            <w:sz w:val="20"/>
            <w:szCs w:val="20"/>
            <w:u w:val="single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spacing w:val="3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h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asa</w:t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 </w:t>
        </w:r>
        <w:r>
          <w:rPr>
            <w:rFonts w:cs="Times New Roman" w:hAnsi="Times New Roman" w:eastAsia="Times New Roman" w:ascii="Times New Roman"/>
            <w:color w:val="0000FF"/>
            <w:spacing w:val="4"/>
            <w:w w:val="100"/>
            <w:position w:val="-1"/>
            <w:sz w:val="20"/>
            <w:szCs w:val="20"/>
            <w:u w:val="single" w:color="0000FF"/>
          </w:rPr>
          <w:t> 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0"/>
            <w:szCs w:val="20"/>
            <w:u w:val="single" w:color="0000FF"/>
          </w:rPr>
          <w:t>P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o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t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u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g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spacing w:val="3"/>
            <w:w w:val="100"/>
            <w:position w:val="-1"/>
            <w:sz w:val="20"/>
            <w:szCs w:val="20"/>
            <w:u w:val="single" w:color="0000FF"/>
          </w:rPr>
          <w:t>s</w:t>
        </w:r>
        <w:r>
          <w:rPr>
            <w:rFonts w:cs="Times New Roman" w:hAnsi="Times New Roman" w:eastAsia="Times New Roman" w:ascii="Times New Roman"/>
            <w:color w:val="0000FF"/>
            <w:spacing w:val="3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3"/>
            <w:w w:val="100"/>
            <w:position w:val="-1"/>
            <w:sz w:val="20"/>
            <w:szCs w:val="20"/>
          </w:rPr>
        </w:r>
        <w:r>
          <w:rPr>
            <w:rFonts w:cs="Times New Roman" w:hAnsi="Times New Roman" w:eastAsia="Times New Roman" w:ascii="Times New Roman"/>
            <w:color w:val="0000FF"/>
            <w:spacing w:val="3"/>
            <w:w w:val="100"/>
            <w:position w:val="-1"/>
            <w:sz w:val="20"/>
            <w:szCs w:val="20"/>
          </w:rPr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position w:val="-1"/>
            <w:sz w:val="20"/>
            <w:szCs w:val="20"/>
          </w:rPr>
          <w:t>:</w:t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position w:val="-1"/>
            <w:sz w:val="20"/>
            <w:szCs w:val="20"/>
          </w:rPr>
          <w:t> </w:t>
        </w:r>
        <w:r>
          <w:rPr>
            <w:rFonts w:cs="Times New Roman" w:hAnsi="Times New Roman" w:eastAsia="Times New Roman" w:ascii="Times New Roman"/>
            <w:color w:val="000000"/>
            <w:spacing w:val="3"/>
            <w:w w:val="100"/>
            <w:position w:val="-1"/>
            <w:sz w:val="20"/>
            <w:szCs w:val="20"/>
          </w:rPr>
          <w:t> </w:t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position w:val="-1"/>
            <w:sz w:val="20"/>
            <w:szCs w:val="20"/>
          </w:rPr>
          <w:t>Ac</w:t>
        </w:r>
      </w:hyperlink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-1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position w:val="-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-1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4"/>
          <w:w w:val="100"/>
          <w:position w:val="-1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44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-38"/>
          <w:w w:val="100"/>
          <w:position w:val="-1"/>
          <w:sz w:val="20"/>
          <w:szCs w:val="20"/>
        </w:rPr>
        <w:t> </w:t>
      </w:r>
      <w:hyperlink r:id="rId14"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b</w:t>
        </w:r>
        <w:r>
          <w:rPr>
            <w:rFonts w:cs="Times New Roman" w:hAnsi="Times New Roman" w:eastAsia="Times New Roman" w:ascii="Times New Roman"/>
            <w:color w:val="0000FF"/>
            <w:spacing w:val="3"/>
            <w:w w:val="100"/>
            <w:position w:val="-1"/>
            <w:sz w:val="20"/>
            <w:szCs w:val="20"/>
            <w:u w:val="single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spacing w:val="3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h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0"/>
            <w:szCs w:val="20"/>
            <w:u w:val="single" w:color="0000FF"/>
          </w:rPr>
          <w:t>s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 </w:t>
        </w:r>
        <w:r>
          <w:rPr>
            <w:rFonts w:cs="Times New Roman" w:hAnsi="Times New Roman" w:eastAsia="Times New Roman" w:ascii="Times New Roman"/>
            <w:color w:val="0000FF"/>
            <w:spacing w:val="5"/>
            <w:w w:val="100"/>
            <w:position w:val="-1"/>
            <w:sz w:val="20"/>
            <w:szCs w:val="20"/>
            <w:u w:val="single" w:color="0000FF"/>
          </w:rPr>
          <w:t> </w:t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T</w:t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o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n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g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h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o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0"/>
            <w:szCs w:val="20"/>
            <w:u w:val="single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0"/>
            <w:szCs w:val="20"/>
          </w:rPr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0"/>
            <w:szCs w:val="20"/>
          </w:rPr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position w:val="-1"/>
            <w:sz w:val="20"/>
            <w:szCs w:val="20"/>
          </w:rPr>
          <w:t>:</w:t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position w:val="-1"/>
            <w:sz w:val="20"/>
            <w:szCs w:val="20"/>
          </w:rPr>
          <w:t> </w:t>
        </w:r>
        <w:r>
          <w:rPr>
            <w:rFonts w:cs="Times New Roman" w:hAnsi="Times New Roman" w:eastAsia="Times New Roman" w:ascii="Times New Roman"/>
            <w:color w:val="000000"/>
            <w:spacing w:val="2"/>
            <w:w w:val="100"/>
            <w:position w:val="-1"/>
            <w:sz w:val="20"/>
            <w:szCs w:val="20"/>
          </w:rPr>
          <w:t> </w:t>
        </w:r>
        <w:r>
          <w:rPr>
            <w:rFonts w:cs="Times New Roman" w:hAnsi="Times New Roman" w:eastAsia="Times New Roman" w:ascii="Times New Roman"/>
            <w:color w:val="000000"/>
            <w:spacing w:val="3"/>
            <w:w w:val="100"/>
            <w:position w:val="-1"/>
            <w:sz w:val="20"/>
            <w:szCs w:val="20"/>
          </w:rPr>
          <w:t>A</w:t>
        </w:r>
      </w:hyperlink>
      <w:r>
        <w:rPr>
          <w:rFonts w:cs="Times New Roman" w:hAnsi="Times New Roman" w:eastAsia="Times New Roman" w:ascii="Times New Roman"/>
          <w:color w:val="000000"/>
          <w:spacing w:val="-2"/>
          <w:w w:val="100"/>
          <w:position w:val="-1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-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atau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position w:val="-1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e)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-4"/>
          <w:w w:val="100"/>
          <w:position w:val="-1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position w:val="-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 w:lineRule="exact" w:line="220"/>
        <w:ind w:left="588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ai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-38"/>
          <w:w w:val="100"/>
          <w:position w:val="-1"/>
          <w:sz w:val="20"/>
          <w:szCs w:val="20"/>
        </w:rPr>
        <w:t> </w:t>
      </w:r>
      <w:hyperlink r:id="rId15"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Aceh</w:t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5"/>
            <w:w w:val="100"/>
            <w:position w:val="-1"/>
            <w:sz w:val="20"/>
            <w:szCs w:val="20"/>
          </w:rPr>
          <w:t> </w:t>
        </w:r>
        <w:r>
          <w:rPr>
            <w:rFonts w:cs="Times New Roman" w:hAnsi="Times New Roman" w:eastAsia="Times New Roman" w:ascii="Times New Roman"/>
            <w:color w:val="000000"/>
            <w:spacing w:val="1"/>
            <w:w w:val="100"/>
            <w:position w:val="-1"/>
            <w:sz w:val="20"/>
            <w:szCs w:val="20"/>
          </w:rPr>
          <w:t>d</w:t>
        </w:r>
      </w:hyperlink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position w:val="-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position w:val="-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-1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ira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-1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-1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-1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position w:val="-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-1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-39"/>
          <w:w w:val="100"/>
          <w:position w:val="-1"/>
          <w:sz w:val="20"/>
          <w:szCs w:val="20"/>
        </w:rPr>
        <w:t> </w:t>
      </w:r>
      <w:hyperlink r:id="rId16"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s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u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b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0"/>
            <w:szCs w:val="20"/>
            <w:u w:val="single" w:color="0000FF"/>
          </w:rPr>
          <w:t>s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tr</w:t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at</w:t>
        </w:r>
        <w:r>
          <w:rPr>
            <w:rFonts w:cs="Times New Roman" w:hAnsi="Times New Roman" w:eastAsia="Times New Roman" w:ascii="Times New Roman"/>
            <w:color w:val="0000FF"/>
            <w:spacing w:val="3"/>
            <w:w w:val="100"/>
            <w:position w:val="-1"/>
            <w:sz w:val="20"/>
            <w:szCs w:val="20"/>
          </w:rPr>
          <w:t> </w:t>
        </w:r>
        <w:r>
          <w:rPr>
            <w:rFonts w:cs="Times New Roman" w:hAnsi="Times New Roman" w:eastAsia="Times New Roman" w:ascii="Times New Roman"/>
            <w:color w:val="000000"/>
            <w:spacing w:val="1"/>
            <w:w w:val="100"/>
            <w:position w:val="-1"/>
            <w:sz w:val="20"/>
            <w:szCs w:val="20"/>
          </w:rPr>
          <w:t>(</w:t>
        </w:r>
      </w:hyperlink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position w:val="-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position w:val="-1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2"/>
          <w:w w:val="100"/>
          <w:position w:val="-1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-1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position w:val="-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position w:val="-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3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-41"/>
          <w:w w:val="100"/>
          <w:position w:val="-1"/>
          <w:sz w:val="20"/>
          <w:szCs w:val="20"/>
        </w:rPr>
        <w:t> </w:t>
      </w:r>
      <w:hyperlink r:id="rId17"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u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4"/>
            <w:w w:val="100"/>
            <w:position w:val="-1"/>
            <w:sz w:val="20"/>
            <w:szCs w:val="20"/>
            <w:u w:val="single" w:color="0000FF"/>
          </w:rPr>
          <w:t>m</w:t>
        </w:r>
        <w:r>
          <w:rPr>
            <w:rFonts w:cs="Times New Roman" w:hAnsi="Times New Roman" w:eastAsia="Times New Roman" w:ascii="Times New Roman"/>
            <w:color w:val="0000FF"/>
            <w:spacing w:val="-4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3"/>
            <w:w w:val="100"/>
            <w:position w:val="-1"/>
            <w:sz w:val="20"/>
            <w:szCs w:val="20"/>
            <w:u w:val="single" w:color="0000FF"/>
          </w:rPr>
          <w:t>p</w:t>
        </w:r>
        <w:r>
          <w:rPr>
            <w:rFonts w:cs="Times New Roman" w:hAnsi="Times New Roman" w:eastAsia="Times New Roman" w:ascii="Times New Roman"/>
            <w:color w:val="0000FF"/>
            <w:spacing w:val="3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u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n</w:t>
        </w:r>
      </w:hyperlink>
      <w:r>
        <w:rPr>
          <w:rFonts w:cs="Times New Roman" w:hAnsi="Times New Roman" w:eastAsia="Times New Roman" w:ascii="Times New Roman"/>
          <w:color w:val="0000FF"/>
          <w:spacing w:val="0"/>
          <w:w w:val="100"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 w:lineRule="exact" w:line="220"/>
        <w:ind w:left="588"/>
      </w:pPr>
      <w:r>
        <w:rPr>
          <w:rFonts w:cs="Times New Roman" w:hAnsi="Times New Roman" w:eastAsia="Times New Roman" w:ascii="Times New Roman"/>
          <w:color w:val="0000FF"/>
          <w:w w:val="99"/>
          <w:position w:val="-1"/>
          <w:sz w:val="20"/>
          <w:szCs w:val="20"/>
        </w:rPr>
      </w:r>
      <w:hyperlink r:id="rId18"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b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h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asa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0"/>
            <w:position w:val="-1"/>
            <w:sz w:val="20"/>
            <w:szCs w:val="20"/>
            <w:u w:val="single" w:color="0000FF"/>
          </w:rPr>
          <w:t> </w:t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M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0"/>
            <w:szCs w:val="20"/>
            <w:u w:val="single" w:color="0000FF"/>
          </w:rPr>
          <w:t>o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n</w:t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-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K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h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  <w:t>m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0"/>
            <w:szCs w:val="20"/>
            <w:u w:val="single" w:color="0000FF"/>
          </w:rPr>
          <w:t>e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</w:rPr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0"/>
            <w:szCs w:val="20"/>
          </w:rPr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position w:val="-1"/>
            <w:sz w:val="20"/>
            <w:szCs w:val="20"/>
          </w:rPr>
          <w:t>.</w:t>
        </w:r>
        <w:r>
          <w:rPr>
            <w:rFonts w:cs="Times New Roman" w:hAnsi="Times New Roman" w:eastAsia="Times New Roman" w:ascii="Times New Roman"/>
            <w:color w:val="000000"/>
            <w:spacing w:val="4"/>
            <w:w w:val="100"/>
            <w:position w:val="-1"/>
            <w:sz w:val="20"/>
            <w:szCs w:val="20"/>
          </w:rPr>
          <w:t> </w:t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position w:val="-1"/>
            <w:sz w:val="20"/>
            <w:szCs w:val="20"/>
          </w:rPr>
          <w:t>Dal</w:t>
        </w:r>
      </w:hyperlink>
      <w:r>
        <w:rPr>
          <w:rFonts w:cs="Times New Roman" w:hAnsi="Times New Roman" w:eastAsia="Times New Roman" w:ascii="Times New Roman"/>
          <w:color w:val="000000"/>
          <w:spacing w:val="3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position w:val="-1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-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position w:val="-1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9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position w:val="-1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position w:val="-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-1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-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position w:val="-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10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position w:val="-1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position w:val="-1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position w:val="-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position w:val="-1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11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-4"/>
          <w:w w:val="100"/>
          <w:position w:val="-1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-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000000"/>
          <w:spacing w:val="12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position w:val="-1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-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position w:val="-1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-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position w:val="-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-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-2"/>
          <w:w w:val="100"/>
          <w:position w:val="-1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Ke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position w:val="-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position w:val="-1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5"/>
          <w:w w:val="100"/>
          <w:position w:val="-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position w:val="-1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-1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position w:val="-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position w:val="-1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3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position w:val="-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-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position w:val="-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-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3" w:lineRule="auto" w:line="478"/>
        <w:ind w:left="588" w:right="62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”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ial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ah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wa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let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"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(Rusdi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ufi,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2006)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480"/>
        <w:ind w:left="588" w:right="62" w:firstLine="72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a,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itu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lai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a.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ibowo,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2006)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1" w:lineRule="auto" w:line="480"/>
        <w:ind w:left="588" w:right="62" w:firstLine="72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iri,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at)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ai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ler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alam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ak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ak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aik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ir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atau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alah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.Da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 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 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 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 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            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ah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tra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a.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(Rus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ufi,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2006)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16"/>
        <w:ind w:left="588" w:right="6986"/>
        <w:sectPr>
          <w:pgSz w:w="11920" w:h="16840"/>
          <w:pgMar w:top="1560" w:bottom="280" w:left="1680" w:right="1600"/>
        </w:sectPr>
      </w:pP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.2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Andr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480"/>
        <w:ind w:left="680" w:right="76" w:firstLine="6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nux.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Niko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13),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id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asi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tele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ler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asis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4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Dan</w:t>
      </w:r>
      <w:r>
        <w:rPr>
          <w:rFonts w:cs="Times New Roman" w:hAnsi="Times New Roman" w:eastAsia="Times New Roman" w:ascii="Times New Roman"/>
          <w:spacing w:val="4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4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4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id</w:t>
      </w:r>
      <w:r>
        <w:rPr>
          <w:rFonts w:cs="Times New Roman" w:hAnsi="Times New Roman" w:eastAsia="Times New Roman" w:ascii="Times New Roman"/>
          <w:spacing w:val="4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ile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i.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ile,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OS,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ih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ak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i.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i,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alan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asi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iri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esar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asi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ak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a.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Oleh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asi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ak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ata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l,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tar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atasan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asi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ak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666A6C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color w:val="666A6C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Google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.memb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ndwi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1128" w:right="81" w:firstLine="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fitur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rtphone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fitur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membuka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jah,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kontrol,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kontak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n”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1128" w:right="81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untukkan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memungkinkan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Kompute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rilis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indows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roid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480"/>
        <w:ind w:left="588" w:right="187" w:firstLine="72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Ecli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alah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ated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leh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lat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t).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ek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ai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1308"/>
      </w:pP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ai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1308"/>
      </w:pP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++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"/>
        <w:ind w:left="1308"/>
      </w:pP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ile/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08"/>
      </w:pP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eb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t,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"/>
        <w:ind w:left="588"/>
      </w:pP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2.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Alir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Fl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ch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479"/>
        <w:ind w:left="588" w:right="186" w:firstLine="720"/>
      </w:pP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alir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0"/>
          <w:szCs w:val="20"/>
        </w:rPr>
        <w:t>fl</w:t>
      </w:r>
      <w:r>
        <w:rPr>
          <w:rFonts w:cs="Times New Roman" w:hAnsi="Times New Roman" w:eastAsia="Times New Roman" w:ascii="Times New Roman"/>
          <w:i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i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atu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0"/>
          <w:szCs w:val="20"/>
        </w:rPr>
        <w:t>Fl</w:t>
      </w:r>
      <w:r>
        <w:rPr>
          <w:rFonts w:cs="Times New Roman" w:hAnsi="Times New Roman" w:eastAsia="Times New Roman" w:ascii="Times New Roman"/>
          <w:i/>
          <w:spacing w:val="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0"/>
          <w:szCs w:val="20"/>
        </w:rPr>
        <w:t>mm</w:t>
      </w:r>
      <w:r>
        <w:rPr>
          <w:rFonts w:cs="Times New Roman" w:hAnsi="Times New Roman" w:eastAsia="Times New Roman" w:ascii="Times New Roman"/>
          <w:i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alte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alte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lain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asia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atau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2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2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elas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tan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alam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ata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0"/>
          <w:szCs w:val="20"/>
        </w:rPr>
        <w:t>Fl</w:t>
      </w:r>
      <w:r>
        <w:rPr>
          <w:rFonts w:cs="Times New Roman" w:hAnsi="Times New Roman" w:eastAsia="Times New Roman" w:ascii="Times New Roman"/>
          <w:i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a,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9" w:lineRule="auto" w:line="479"/>
        <w:ind w:left="588" w:right="192" w:firstLine="72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Fl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lir)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ah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tasi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asi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Fl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ili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9"/>
        <w:ind w:left="3400" w:right="3036"/>
      </w:pPr>
      <w:r>
        <w:pict>
          <v:group style="position:absolute;margin-left:135.3pt;margin-top:60.5659pt;width:87pt;height:33.8pt;mso-position-horizontal-relative:page;mso-position-vertical-relative:paragraph;z-index:-5610" coordorigin="2706,1211" coordsize="1740,676">
            <v:shape style="position:absolute;left:2706;top:1211;width:1740;height:676" coordorigin="2706,1211" coordsize="1740,676" path="m2790,1211l2731,1236,2706,1296,2706,1803,2731,1863,2790,1887,4362,1887,4421,1862,4446,1803,4446,1296,4421,1236,4362,1211,2790,1211xe" filled="f" stroked="t" strokeweight="0.75pt" strokecolor="#000000">
              <v:path arrowok="t"/>
            </v:shape>
            <w10:wrap type="none"/>
          </v:group>
        </w:pict>
      </w:r>
      <w:r>
        <w:pict>
          <v:group style="position:absolute;margin-left:135.4pt;margin-top:710.95pt;width:78.1pt;height:3.5pt;mso-position-horizontal-relative:page;mso-position-vertical-relative:page;z-index:-5609" coordorigin="2708,14219" coordsize="1562,70">
            <v:shape style="position:absolute;left:2708;top:14219;width:1562;height:70" coordorigin="2708,14219" coordsize="1562,70" path="m2828,14239l4270,14239,4270,14219,2808,14219,2808,14239,2828,14239xe" filled="t" fillcolor="#000000" stroked="f">
              <v:path arrowok="t"/>
              <v:fill/>
            </v:shape>
            <v:shape style="position:absolute;left:2708;top:14219;width:1562;height:70" coordorigin="2708,14219" coordsize="1562,70" path="m2828,14219l2828,14169,2708,14229,2828,14289,2828,14239,2808,14239,2808,14219,2828,14219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141.35pt;margin-top:136.266pt;width:72.25pt;height:6pt;mso-position-horizontal-relative:page;mso-position-vertical-relative:paragraph;z-index:-5608" coordorigin="2827,2725" coordsize="1445,120">
            <v:shape style="position:absolute;left:2827;top:2725;width:1445;height:120" coordorigin="2827,2725" coordsize="1445,120" path="m4172,2795l4152,2795,4152,2845,4272,2785,4172,2795xe" filled="t" fillcolor="#000000" stroked="f">
              <v:path arrowok="t"/>
              <v:fill/>
            </v:shape>
            <v:shape style="position:absolute;left:2827;top:2725;width:1445;height:120" coordorigin="2827,2725" coordsize="1445,120" path="m4172,2775l4152,2725,4152,2775,4172,2775xe" filled="t" fillcolor="#000000" stroked="f">
              <v:path arrowok="t"/>
              <v:fill/>
            </v:shape>
            <v:shape style="position:absolute;left:2827;top:2725;width:1445;height:120" coordorigin="2827,2725" coordsize="1445,120" path="m2827,2775l2827,2795,4172,2795,4272,2785,4152,2725,4172,2775,2827,2775xe" filled="t" fillcolor="#000000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.1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Fl</w:t>
      </w:r>
      <w:r>
        <w:rPr>
          <w:rFonts w:cs="Times New Roman" w:hAnsi="Times New Roman" w:eastAsia="Times New Roman" w:ascii="Times New Roman"/>
          <w:spacing w:val="3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"/>
          <w:w w:val="99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"/>
          <w:w w:val="9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tbl>
      <w:tblPr>
        <w:tblW w:w="0" w:type="auto"/>
        <w:tblLook w:val="01E0"/>
        <w:jc w:val="left"/>
        <w:tblInd w:w="47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70" w:hRule="exact"/>
        </w:trPr>
        <w:tc>
          <w:tcPr>
            <w:tcW w:w="2720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spacing w:before="2"/>
              <w:ind w:left="1018" w:right="102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99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99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99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99"/>
                <w:sz w:val="20"/>
                <w:szCs w:val="20"/>
              </w:rPr>
              <w:t>b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99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spacing w:lineRule="exact" w:line="220"/>
              <w:ind w:left="1061" w:right="1068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99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4"/>
                <w:w w:val="99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5"/>
                <w:w w:val="99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99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spacing w:lineRule="exact" w:line="220"/>
              <w:ind w:left="1027" w:right="103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99"/>
                <w:sz w:val="20"/>
                <w:szCs w:val="20"/>
              </w:rPr>
              <w:t>Fu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99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263" w:hRule="exact"/>
        </w:trPr>
        <w:tc>
          <w:tcPr>
            <w:tcW w:w="2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8"/>
                <w:szCs w:val="18"/>
              </w:rPr>
              <w:jc w:val="left"/>
              <w:spacing w:before="9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ind w:left="951" w:right="957"/>
            </w:pP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6"/>
                <w:szCs w:val="16"/>
              </w:rPr>
              <w:jc w:val="left"/>
              <w:spacing w:before="1" w:lineRule="exact" w:line="160"/>
            </w:pPr>
            <w:r>
              <w:rPr>
                <w:sz w:val="16"/>
                <w:szCs w:val="1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ind w:left="399" w:right="4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w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8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ind w:left="715" w:right="7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ir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418" w:hRule="exact"/>
        </w:trPr>
        <w:tc>
          <w:tcPr>
            <w:tcW w:w="2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6"/>
                <w:szCs w:val="26"/>
              </w:rPr>
              <w:jc w:val="left"/>
              <w:spacing w:before="5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ind w:left="912" w:right="9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Ga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Alir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2"/>
                <w:szCs w:val="22"/>
              </w:rPr>
              <w:jc w:val="left"/>
              <w:spacing w:before="17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auto" w:line="478"/>
              <w:ind w:left="1014" w:right="435" w:hanging="55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Alir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sectPr>
          <w:pgSz w:w="11920" w:h="16840"/>
          <w:pgMar w:top="1560" w:bottom="280" w:left="1680" w:right="148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47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282" w:hRule="exact"/>
        </w:trPr>
        <w:tc>
          <w:tcPr>
            <w:tcW w:w="2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9"/>
                <w:szCs w:val="19"/>
              </w:rPr>
              <w:jc w:val="left"/>
              <w:spacing w:before="8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ind w:left="1054" w:right="1059"/>
            </w:pPr>
            <w:r>
              <w:rPr>
                <w:rFonts w:cs="Times New Roman" w:hAnsi="Times New Roman" w:eastAsia="Times New Roman" w:ascii="Times New Roman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6"/>
                <w:szCs w:val="16"/>
              </w:rPr>
              <w:jc w:val="left"/>
              <w:spacing w:before="7" w:lineRule="exact" w:line="160"/>
            </w:pPr>
            <w:r>
              <w:rPr>
                <w:sz w:val="16"/>
                <w:szCs w:val="1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ind w:left="293" w:right="29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1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ind w:left="660" w:right="66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la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h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284" w:hRule="exact"/>
        </w:trPr>
        <w:tc>
          <w:tcPr>
            <w:tcW w:w="2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ind w:left="888" w:right="895"/>
            </w:pP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Ke</w:t>
            </w:r>
            <w:r>
              <w:rPr>
                <w:rFonts w:cs="Times New Roman" w:hAnsi="Times New Roman" w:eastAsia="Times New Roman" w:ascii="Times New Roman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6"/>
                <w:szCs w:val="16"/>
              </w:rPr>
              <w:jc w:val="left"/>
              <w:spacing w:before="10" w:lineRule="exact" w:line="160"/>
            </w:pPr>
            <w:r>
              <w:rPr>
                <w:sz w:val="16"/>
                <w:szCs w:val="1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ind w:left="240" w:right="2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g</w:t>
            </w:r>
            <w:r>
              <w:rPr>
                <w:rFonts w:cs="Times New Roman" w:hAnsi="Times New Roman" w:eastAsia="Times New Roman" w:ascii="Times New Roman"/>
                <w:spacing w:val="3"/>
                <w:w w:val="99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1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ind w:left="732" w:right="73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asi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390" w:hRule="exact"/>
        </w:trPr>
        <w:tc>
          <w:tcPr>
            <w:tcW w:w="2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4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ind w:left="62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t/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Data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spacing w:lineRule="exact" w:line="220"/>
              <w:ind w:left="274" w:right="27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99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t/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1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spacing w:lineRule="auto" w:line="480"/>
              <w:ind w:left="296" w:right="3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ata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ter</w:t>
            </w:r>
            <w:r>
              <w:rPr>
                <w:rFonts w:cs="Times New Roman" w:hAnsi="Times New Roman" w:eastAsia="Times New Roman" w:ascii="Times New Roman"/>
                <w:spacing w:val="-1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99"/>
                <w:sz w:val="20"/>
                <w:szCs w:val="20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3"/>
                <w:w w:val="99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99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asi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277" w:hRule="exact"/>
        </w:trPr>
        <w:tc>
          <w:tcPr>
            <w:tcW w:w="2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9"/>
                <w:szCs w:val="19"/>
              </w:rPr>
              <w:jc w:val="left"/>
              <w:spacing w:before="5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ind w:left="60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6"/>
                <w:szCs w:val="16"/>
              </w:rPr>
              <w:jc w:val="left"/>
              <w:spacing w:before="7" w:lineRule="exact" w:line="160"/>
            </w:pPr>
            <w:r>
              <w:rPr>
                <w:sz w:val="16"/>
                <w:szCs w:val="1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ind w:left="192" w:right="19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cian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asi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8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ind w:left="458" w:right="466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it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at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lai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/>
        <w:ind w:left="588"/>
      </w:pPr>
      <w:r>
        <w:pict>
          <v:group style="position:absolute;margin-left:141.25pt;margin-top:126.7pt;width:86.9pt;height:33.75pt;mso-position-horizontal-relative:page;mso-position-vertical-relative:page;z-index:-5606" coordorigin="2825,2534" coordsize="1738,675">
            <v:shape style="position:absolute;left:2825;top:2534;width:1738;height:675" coordorigin="2825,2534" coordsize="1738,675" path="m2825,3209l4563,3209,4563,2534,2825,2534,2825,3209xe" filled="f" stroked="t" strokeweight="0.75pt" strokecolor="#000000">
              <v:path arrowok="t"/>
            </v:shape>
            <w10:wrap type="none"/>
          </v:group>
        </w:pict>
      </w:r>
      <w:r>
        <w:pict>
          <v:group style="position:absolute;margin-left:146.7pt;margin-top:192.5pt;width:58.45pt;height:39.45pt;mso-position-horizontal-relative:page;mso-position-vertical-relative:page;z-index:-5605" coordorigin="2934,3850" coordsize="1169,789">
            <v:shape style="position:absolute;left:2934;top:3850;width:1169;height:789" coordorigin="2934,3850" coordsize="1169,789" path="m3518,3850l2934,4244,3518,4639,4103,4244,3518,3850xe" filled="f" stroked="t" strokeweight="0.75pt" strokecolor="#000000">
              <v:path arrowok="t"/>
            </v:shape>
            <w10:wrap type="none"/>
          </v:group>
        </w:pict>
      </w:r>
      <w:r>
        <w:pict>
          <v:group style="position:absolute;margin-left:124pt;margin-top:-137.924pt;width:111.75pt;height:33pt;mso-position-horizontal-relative:page;mso-position-vertical-relative:paragraph;z-index:-5604" coordorigin="2480,-2758" coordsize="2235,660">
            <v:shape style="position:absolute;left:2480;top:-2758;width:2235;height:660" coordorigin="2480,-2758" coordsize="2235,660" path="m2927,-2758l4715,-2758,4260,-2098,2480,-2098,2927,-2758xe" filled="f" stroked="t" strokeweight="0.75pt" strokecolor="#000000">
              <v:path arrowok="t"/>
            </v:shape>
            <w10:wrap type="none"/>
          </v:group>
        </w:pict>
      </w:r>
      <w:r>
        <w:pict>
          <v:group style="position:absolute;margin-left:133.275pt;margin-top:-77.7491pt;width:95.35pt;height:48pt;mso-position-horizontal-relative:page;mso-position-vertical-relative:paragraph;z-index:-5603" coordorigin="2666,-1555" coordsize="1907,960">
            <v:shape style="position:absolute;left:2673;top:-1547;width:1892;height:945" coordorigin="2673,-1547" coordsize="1892,945" path="m2673,-602l4565,-602,4565,-1547,2673,-1547,2673,-602xe" filled="f" stroked="t" strokeweight="0.75pt" strokecolor="#000000">
              <v:path arrowok="t"/>
            </v:shape>
            <v:shape style="position:absolute;left:2902;top:-1547;width:0;height:945" coordorigin="2902,-1547" coordsize="0,945" path="m2902,-1547l2902,-602e" filled="f" stroked="t" strokeweight="0.75pt" strokecolor="#000000">
              <v:path arrowok="t"/>
            </v:shape>
            <v:shape style="position:absolute;left:4336;top:-1547;width:0;height:945" coordorigin="4336,-1547" coordsize="0,945" path="m4336,-1547l4336,-602e" filled="f" stroked="t" strokeweight="0.75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.5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Fl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480"/>
        <w:ind w:left="588" w:right="193" w:firstLine="72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DFD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ata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ata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ar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tel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ata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alir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tau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ata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9" w:lineRule="auto" w:line="480"/>
        <w:ind w:left="588" w:right="191" w:firstLine="72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DFD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lled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ai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ata,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i.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FD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ili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.2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8"/>
        <w:ind w:left="286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Tabel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2.2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bol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ow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272"/>
        <w:sectPr>
          <w:pgSz w:w="11920" w:h="16840"/>
          <w:pgMar w:top="1560" w:bottom="280" w:left="1680" w:right="1480"/>
        </w:sectPr>
      </w:pPr>
      <w:r>
        <w:pict>
          <v:group style="position:absolute;margin-left:107.73pt;margin-top:-0.500459pt;width:408.32pt;height:36.94pt;mso-position-horizontal-relative:page;mso-position-vertical-relative:paragraph;z-index:-5607" coordorigin="2155,-10" coordsize="8166,739">
            <v:shape style="position:absolute;left:2165;top:1;width:2703;height:0" coordorigin="2165,1" coordsize="2703,0" path="m2165,1l4868,1e" filled="f" stroked="t" strokeweight="0.57998pt" strokecolor="#000000">
              <v:path arrowok="t"/>
            </v:shape>
            <v:shape style="position:absolute;left:4878;top:1;width:2699;height:0" coordorigin="4878,1" coordsize="2699,0" path="m4878,1l7576,1e" filled="f" stroked="t" strokeweight="0.57998pt" strokecolor="#000000">
              <v:path arrowok="t"/>
            </v:shape>
            <v:shape style="position:absolute;left:7586;top:1;width:2724;height:0" coordorigin="7586,1" coordsize="2724,0" path="m7586,1l10310,1e" filled="f" stroked="t" strokeweight="0.57998pt" strokecolor="#000000">
              <v:path arrowok="t"/>
            </v:shape>
            <v:shape style="position:absolute;left:2160;top:-4;width:0;height:727" coordorigin="2160,-4" coordsize="0,727" path="m2160,-4l2160,723e" filled="f" stroked="t" strokeweight="0.58pt" strokecolor="#000000">
              <v:path arrowok="t"/>
            </v:shape>
            <v:shape style="position:absolute;left:2165;top:718;width:2703;height:0" coordorigin="2165,718" coordsize="2703,0" path="m2165,718l4868,718e" filled="f" stroked="t" strokeweight="0.57998pt" strokecolor="#000000">
              <v:path arrowok="t"/>
            </v:shape>
            <v:shape style="position:absolute;left:4873;top:-4;width:0;height:727" coordorigin="4873,-4" coordsize="0,727" path="m4873,-4l4873,723e" filled="f" stroked="t" strokeweight="0.58pt" strokecolor="#000000">
              <v:path arrowok="t"/>
            </v:shape>
            <v:shape style="position:absolute;left:4878;top:718;width:2699;height:0" coordorigin="4878,718" coordsize="2699,0" path="m4878,718l7576,718e" filled="f" stroked="t" strokeweight="0.57998pt" strokecolor="#000000">
              <v:path arrowok="t"/>
            </v:shape>
            <v:shape style="position:absolute;left:7581;top:-4;width:0;height:727" coordorigin="7581,-4" coordsize="0,727" path="m7581,-4l7581,723e" filled="f" stroked="t" strokeweight="0.57998pt" strokecolor="#000000">
              <v:path arrowok="t"/>
            </v:shape>
            <v:shape style="position:absolute;left:7586;top:718;width:2724;height:0" coordorigin="7586,718" coordsize="2724,0" path="m7586,718l10310,718e" filled="f" stroked="t" strokeweight="0.57998pt" strokecolor="#000000">
              <v:path arrowok="t"/>
            </v:shape>
            <v:shape style="position:absolute;left:10315;top:-4;width:0;height:727" coordorigin="10315,-4" coordsize="0,727" path="m10315,-4l10315,723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1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1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1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1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1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1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position w:val="1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1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47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234" w:hRule="exact"/>
        </w:trPr>
        <w:tc>
          <w:tcPr>
            <w:tcW w:w="27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before="4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977" w:right="97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Enti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9"/>
              <w:ind w:left="904" w:right="9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Ext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</w:tc>
        <w:tc>
          <w:tcPr>
            <w:tcW w:w="2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974" w:right="97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Enti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7"/>
              <w:ind w:left="905" w:right="9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Ext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</w:tc>
        <w:tc>
          <w:tcPr>
            <w:tcW w:w="27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both"/>
              <w:spacing w:lineRule="exact" w:line="240"/>
              <w:ind w:left="102" w:right="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  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x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  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  <w:p>
            <w:pPr>
              <w:rPr>
                <w:sz w:val="24"/>
                <w:szCs w:val="24"/>
              </w:rPr>
              <w:jc w:val="left"/>
              <w:spacing w:before="13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both"/>
              <w:spacing w:lineRule="auto" w:line="481"/>
              <w:ind w:left="102" w:righ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uar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</w:p>
        </w:tc>
      </w:tr>
      <w:tr>
        <w:trPr>
          <w:trHeight w:val="2739" w:hRule="exact"/>
        </w:trPr>
        <w:tc>
          <w:tcPr>
            <w:tcW w:w="27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4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1056" w:right="943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  <w:tc>
          <w:tcPr>
            <w:tcW w:w="2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5"/>
                <w:szCs w:val="15"/>
              </w:rPr>
              <w:jc w:val="left"/>
              <w:spacing w:before="3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996" w:right="999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  <w:tc>
          <w:tcPr>
            <w:tcW w:w="27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both"/>
              <w:spacing w:lineRule="exact" w:line="240"/>
              <w:ind w:left="102" w:right="70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                 </w:t>
            </w:r>
            <w:r>
              <w:rPr>
                <w:rFonts w:cs="Times New Roman" w:hAnsi="Times New Roman" w:eastAsia="Times New Roman" w:ascii="Times New Roman"/>
                <w:spacing w:val="4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</w:p>
          <w:p>
            <w:pPr>
              <w:rPr>
                <w:sz w:val="24"/>
                <w:szCs w:val="24"/>
              </w:rPr>
              <w:jc w:val="left"/>
              <w:spacing w:before="13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both"/>
              <w:spacing w:lineRule="auto" w:line="480"/>
              <w:ind w:left="102" w:right="5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una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ponen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an.</w:t>
            </w:r>
          </w:p>
        </w:tc>
      </w:tr>
      <w:tr>
        <w:trPr>
          <w:trHeight w:val="1834" w:hRule="exact"/>
        </w:trPr>
        <w:tc>
          <w:tcPr>
            <w:tcW w:w="27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9"/>
                <w:szCs w:val="19"/>
              </w:rPr>
              <w:jc w:val="left"/>
              <w:spacing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78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Alir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2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78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Alir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27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45" w:lineRule="auto" w:line="481"/>
              <w:ind w:left="263" w:right="265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husus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ber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an</w:t>
            </w:r>
          </w:p>
        </w:tc>
      </w:tr>
      <w:tr>
        <w:trPr>
          <w:trHeight w:val="1728" w:hRule="exact"/>
        </w:trPr>
        <w:tc>
          <w:tcPr>
            <w:tcW w:w="27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1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87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ore</w:t>
            </w:r>
          </w:p>
        </w:tc>
        <w:tc>
          <w:tcPr>
            <w:tcW w:w="2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7"/>
                <w:szCs w:val="17"/>
              </w:rPr>
              <w:jc w:val="left"/>
              <w:spacing w:before="4" w:lineRule="exact" w:line="160"/>
            </w:pPr>
            <w:r>
              <w:rPr>
                <w:sz w:val="17"/>
                <w:szCs w:val="17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83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ore</w:t>
            </w:r>
          </w:p>
        </w:tc>
        <w:tc>
          <w:tcPr>
            <w:tcW w:w="27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277" w:right="2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Pen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panan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au</w:t>
            </w:r>
          </w:p>
          <w:p>
            <w:pPr>
              <w:rPr>
                <w:sz w:val="24"/>
                <w:szCs w:val="24"/>
              </w:rPr>
              <w:jc w:val="left"/>
              <w:spacing w:before="13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auto" w:line="482"/>
              <w:ind w:left="281" w:right="28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pat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s.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/>
        <w:ind w:left="588"/>
      </w:pPr>
      <w:r>
        <w:pict>
          <v:group style="position:absolute;margin-left:138.25pt;margin-top:145.5pt;width:75.2pt;height:55.95pt;mso-position-horizontal-relative:page;mso-position-vertical-relative:page;z-index:-5602" coordorigin="2765,2910" coordsize="1504,1119">
            <v:shape style="position:absolute;left:2765;top:2910;width:1504;height:1119" coordorigin="2765,2910" coordsize="1504,1119" path="m2765,4029l4269,4029,4269,2910,2765,2910,2765,4029xe" filled="f" stroked="t" strokeweight="0.75pt" strokecolor="#000000">
              <v:path arrowok="t"/>
            </v:shape>
            <w10:wrap type="none"/>
          </v:group>
        </w:pict>
      </w:r>
      <w:r>
        <w:pict>
          <v:group style="position:absolute;margin-left:274.15pt;margin-top:137.55pt;width:74.25pt;height:55.75pt;mso-position-horizontal-relative:page;mso-position-vertical-relative:page;z-index:-5601" coordorigin="5483,2751" coordsize="1485,1115">
            <v:shape style="position:absolute;left:5483;top:2751;width:1485;height:1115" coordorigin="5483,2751" coordsize="1485,1115" path="m5483,3866l6968,3866,6968,2751,5483,2751,5483,3866xe" filled="f" stroked="t" strokeweight="0.75pt" strokecolor="#000000">
              <v:path arrowok="t"/>
            </v:shape>
            <w10:wrap type="none"/>
          </v:group>
        </w:pict>
      </w:r>
      <w:r>
        <w:pict>
          <v:group style="position:absolute;margin-left:131.625pt;margin-top:269.875pt;width:94pt;height:62.25pt;mso-position-horizontal-relative:page;mso-position-vertical-relative:page;z-index:-5600" coordorigin="2633,5398" coordsize="1880,1245">
            <v:shape style="position:absolute;left:2640;top:5405;width:1865;height:1230" coordorigin="2640,5405" coordsize="1865,1230" path="m2845,5405l2778,5416,2720,5447,2676,5494,2648,5554,2640,5610,2640,6430,2651,6497,2682,6555,2729,6599,2789,6627,2845,6635,4300,6635,4367,6624,4425,6593,4469,6546,4497,6486,4505,6430,4505,5610,4494,5543,4463,5485,4416,5441,4356,5413,4300,5405,2845,5405xe" filled="f" stroked="t" strokeweight="0.75pt" strokecolor="#000000">
              <v:path arrowok="t"/>
            </v:shape>
            <v:shape style="position:absolute;left:2640;top:6136;width:1860;height:0" coordorigin="2640,6136" coordsize="1860,0" path="m2640,6136l4500,6136e" filled="f" stroked="t" strokeweight="0.75pt" strokecolor="#000000">
              <v:path arrowok="t"/>
            </v:shape>
            <w10:wrap type="none"/>
          </v:group>
        </w:pict>
      </w:r>
      <w:r>
        <w:pict>
          <v:group style="position:absolute;margin-left:274.15pt;margin-top:241.45pt;width:74.25pt;height:63.75pt;mso-position-horizontal-relative:page;mso-position-vertical-relative:page;z-index:-5599" coordorigin="5483,4829" coordsize="1485,1275">
            <v:shape style="position:absolute;left:5483;top:4829;width:1485;height:1275" coordorigin="5483,4829" coordsize="1485,1275" path="m6225,4829l6165,4831,6105,4837,6047,4848,5991,4861,5936,4879,5884,4900,5834,4925,5787,4952,5742,4982,5700,5016,5662,5052,5626,5090,5594,5131,5566,5174,5541,5218,5521,5265,5505,5313,5493,5363,5485,5414,5483,5467,5485,5519,5493,5570,5505,5620,5521,5668,5541,5715,5566,5760,5594,5802,5626,5843,5662,5881,5700,5917,5742,5951,5787,5981,5834,6008,5884,6033,5936,6054,5991,6072,6047,6085,6105,6096,6165,6102,6225,6104,6286,6102,6346,6096,6404,6085,6460,6072,6514,6054,6567,6033,6617,6008,6664,5981,6709,5951,6751,5917,6789,5881,6825,5843,6857,5802,6885,5760,6910,5715,6930,5668,6946,5620,6958,5570,6966,5519,6968,5467,6966,5414,6958,5363,6946,5313,6930,5265,6910,5218,6885,5174,6857,5131,6825,5090,6789,5052,6751,5016,6709,4982,6664,4952,6617,4925,6567,4900,6514,4879,6460,4861,6404,4848,6346,4837,6286,4831,6225,4829xe" filled="f" stroked="t" strokeweight="0.75pt" strokecolor="#000000">
              <v:path arrowok="t"/>
            </v:shape>
            <w10:wrap type="none"/>
          </v:group>
        </w:pict>
      </w:r>
      <w:r>
        <w:pict>
          <v:group style="position:absolute;margin-left:135.05pt;margin-top:-171.754pt;width:90.95pt;height:6pt;mso-position-horizontal-relative:page;mso-position-vertical-relative:paragraph;z-index:-5598" coordorigin="2701,-3435" coordsize="1819,120">
            <v:shape style="position:absolute;left:2701;top:-3435;width:1819;height:120" coordorigin="2701,-3435" coordsize="1819,120" path="m4420,-3365l4400,-3365,4400,-3315,4520,-3375,4420,-3365xe" filled="t" fillcolor="#000000" stroked="f">
              <v:path arrowok="t"/>
              <v:fill/>
            </v:shape>
            <v:shape style="position:absolute;left:2701;top:-3435;width:1819;height:120" coordorigin="2701,-3435" coordsize="1819,120" path="m4420,-3385l4400,-3435,4400,-3385,4420,-3385xe" filled="t" fillcolor="#000000" stroked="f">
              <v:path arrowok="t"/>
              <v:fill/>
            </v:shape>
            <v:shape style="position:absolute;left:2701;top:-3435;width:1819;height:120" coordorigin="2701,-3435" coordsize="1819,120" path="m2701,-3385l2701,-3365,4420,-3365,4520,-3375,4400,-3435,4420,-3385,2701,-3385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129.2pt;margin-top:-152.104pt;width:100.4pt;height:3.50001pt;mso-position-horizontal-relative:page;mso-position-vertical-relative:paragraph;z-index:-5597" coordorigin="2584,-3042" coordsize="2008,70">
            <v:shape style="position:absolute;left:2584;top:-3042;width:2008;height:70" coordorigin="2584,-3042" coordsize="2008,70" path="m2704,-3022l4592,-3022,4592,-3042,2684,-3042,2684,-3022,2704,-3022xe" filled="t" fillcolor="#000000" stroked="f">
              <v:path arrowok="t"/>
              <v:fill/>
            </v:shape>
            <v:shape style="position:absolute;left:2584;top:-3042;width:2008;height:70" coordorigin="2584,-3042" coordsize="2008,70" path="m2704,-3042l2704,-3092,2584,-3032,2704,-2972,2704,-3022,2684,-3022,2684,-3042,2704,-3042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134.8pt;margin-top:-138.104pt;width:95.05pt;height:6pt;mso-position-horizontal-relative:page;mso-position-vertical-relative:paragraph;z-index:-5596" coordorigin="2696,-2762" coordsize="1901,120">
            <v:shape style="position:absolute;left:2696;top:-2762;width:1901;height:120" coordorigin="2696,-2762" coordsize="1901,120" path="m2796,-2712l2796,-2692,4497,-2692,4597,-2702,4477,-2762,4497,-2712,2796,-2712xe" filled="t" fillcolor="#000000" stroked="f">
              <v:path arrowok="t"/>
              <v:fill/>
            </v:shape>
            <v:shape style="position:absolute;left:2696;top:-2762;width:1901;height:120" coordorigin="2696,-2762" coordsize="1901,120" path="m4497,-2692l4477,-2692,4477,-2642,4597,-2702,4497,-2692xe" filled="t" fillcolor="#000000" stroked="f">
              <v:path arrowok="t"/>
              <v:fill/>
            </v:shape>
            <v:shape style="position:absolute;left:2696;top:-2762;width:1901;height:120" coordorigin="2696,-2762" coordsize="1901,120" path="m4497,-2712l4477,-2762,4477,-2712,4497,-2712xe" filled="t" fillcolor="#000000" stroked="f">
              <v:path arrowok="t"/>
              <v:fill/>
            </v:shape>
            <v:shape style="position:absolute;left:2696;top:-2762;width:1901;height:120" coordorigin="2696,-2762" coordsize="1901,120" path="m2816,-2712l2816,-2762,2696,-2702,2816,-2642,2816,-2692,2796,-2692,2796,-2712,2816,-2712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271.55pt;margin-top:-175.804pt;width:87.75pt;height:6pt;mso-position-horizontal-relative:page;mso-position-vertical-relative:paragraph;z-index:-5595" coordorigin="5431,-3516" coordsize="1755,120">
            <v:shape style="position:absolute;left:5431;top:-3516;width:1755;height:120" coordorigin="5431,-3516" coordsize="1755,120" path="m7086,-3446l7066,-3446,7066,-3396,7186,-3456,7086,-3446xe" filled="t" fillcolor="#000000" stroked="f">
              <v:path arrowok="t"/>
              <v:fill/>
            </v:shape>
            <v:shape style="position:absolute;left:5431;top:-3516;width:1755;height:120" coordorigin="5431,-3516" coordsize="1755,120" path="m7086,-3466l7066,-3516,7066,-3466,7086,-3466xe" filled="t" fillcolor="#000000" stroked="f">
              <v:path arrowok="t"/>
              <v:fill/>
            </v:shape>
            <v:shape style="position:absolute;left:5431;top:-3516;width:1755;height:120" coordorigin="5431,-3516" coordsize="1755,120" path="m5431,-3466l5431,-3446,7086,-3446,7186,-3456,7066,-3516,7086,-3466,5431,-3466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270.5pt;margin-top:-155.454pt;width:88.25pt;height:3.5pt;mso-position-horizontal-relative:page;mso-position-vertical-relative:paragraph;z-index:-5594" coordorigin="5410,-3109" coordsize="1765,70">
            <v:shape style="position:absolute;left:5410;top:-3109;width:1765;height:70" coordorigin="5410,-3109" coordsize="1765,70" path="m5530,-3089l7175,-3089,7175,-3109,5510,-3109,5510,-3089,5530,-3089xe" filled="t" fillcolor="#000000" stroked="f">
              <v:path arrowok="t"/>
              <v:fill/>
            </v:shape>
            <v:shape style="position:absolute;left:5410;top:-3109;width:1765;height:70" coordorigin="5410,-3109" coordsize="1765,70" path="m5530,-3109l5530,-3159,5410,-3099,5530,-3039,5530,-3089,5510,-3089,5510,-3109,5530,-3109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269.9pt;margin-top:-138.804pt;width:96.8pt;height:6pt;mso-position-horizontal-relative:page;mso-position-vertical-relative:paragraph;z-index:-5593" coordorigin="5398,-2776" coordsize="1936,120">
            <v:shape style="position:absolute;left:5398;top:-2776;width:1936;height:120" coordorigin="5398,-2776" coordsize="1936,120" path="m5498,-2726l5498,-2706,7234,-2706,7334,-2716,7214,-2776,7234,-2726,5498,-2726xe" filled="t" fillcolor="#000000" stroked="f">
              <v:path arrowok="t"/>
              <v:fill/>
            </v:shape>
            <v:shape style="position:absolute;left:5398;top:-2776;width:1936;height:120" coordorigin="5398,-2776" coordsize="1936,120" path="m7234,-2706l7214,-2706,7214,-2656,7334,-2716,7234,-2706xe" filled="t" fillcolor="#000000" stroked="f">
              <v:path arrowok="t"/>
              <v:fill/>
            </v:shape>
            <v:shape style="position:absolute;left:5398;top:-2776;width:1936;height:120" coordorigin="5398,-2776" coordsize="1936,120" path="m7234,-2726l7214,-2776,7214,-2726,7234,-2726xe" filled="t" fillcolor="#000000" stroked="f">
              <v:path arrowok="t"/>
              <v:fill/>
            </v:shape>
            <v:shape style="position:absolute;left:5398;top:-2776;width:1936;height:120" coordorigin="5398,-2776" coordsize="1936,120" path="m5518,-2726l5518,-2776,5398,-2716,5518,-2656,5518,-2706,5498,-2706,5498,-2726,5518,-2726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128.625pt;margin-top:-91.8291pt;width:101.05pt;height:27.1pt;mso-position-horizontal-relative:page;mso-position-vertical-relative:paragraph;z-index:-5592" coordorigin="2573,-1837" coordsize="2021,542">
            <v:shape style="position:absolute;left:2580;top:-1829;width:2006;height:525" coordorigin="2580,-1829" coordsize="2006,525" path="m2580,-1304l4586,-1304,4586,-1829,2580,-1829,2580,-1304xe" filled="f" stroked="t" strokeweight="0.75pt" strokecolor="#000000">
              <v:path arrowok="t"/>
            </v:shape>
            <v:shape style="position:absolute;left:2824;top:-1827;width:0;height:525" coordorigin="2824,-1827" coordsize="0,525" path="m2824,-1827l2824,-1302e" filled="f" stroked="t" strokeweight="0.75pt" strokecolor="#000000">
              <v:path arrowok="t"/>
            </v:shape>
            <w10:wrap type="none"/>
          </v:group>
        </w:pict>
      </w:r>
      <w:r>
        <w:pict>
          <v:group style="position:absolute;margin-left:270.85pt;margin-top:-69.8041pt;width:88.3pt;height:0pt;mso-position-horizontal-relative:page;mso-position-vertical-relative:paragraph;z-index:-5591" coordorigin="5417,-1396" coordsize="1766,0">
            <v:shape style="position:absolute;left:5417;top:-1396;width:1766;height:0" coordorigin="5417,-1396" coordsize="1766,0" path="m5417,-1396l7183,-1396e" filled="f" stroked="t" strokeweight="0.75pt" strokecolor="#000000">
              <v:path arrowok="t"/>
            </v:shape>
            <w10:wrap type="none"/>
          </v:group>
        </w:pict>
      </w:r>
      <w:r>
        <w:pict>
          <v:group style="position:absolute;margin-left:270.3pt;margin-top:-91.7041pt;width:89.55pt;height:0pt;mso-position-horizontal-relative:page;mso-position-vertical-relative:paragraph;z-index:-5590" coordorigin="5406,-1834" coordsize="1791,0">
            <v:shape style="position:absolute;left:5406;top:-1834;width:1791;height:0" coordorigin="5406,-1834" coordsize="1791,0" path="m5406,-1834l7197,-1834e" filled="f" stroked="t" strokeweight="0.75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.6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ebu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183" w:firstLine="720"/>
        <w:sectPr>
          <w:pgSz w:w="11920" w:h="16840"/>
          <w:pgMar w:top="1560" w:bottom="280" w:left="1680" w:right="148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rovinsi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m,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kian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ruh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ruh.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hiduan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luruh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manusia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makhluk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480"/>
        <w:ind w:left="588" w:right="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doman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laku.d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kian,k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bdul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2010)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/>
        <w:ind w:left="588" w:right="555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2.7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Pakaian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59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rovinsi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dibalik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kupiah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utop,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dipunc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kopiah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588" w:right="60" w:firstLine="720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blus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kuning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didep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dibordir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pinggang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pinggang.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/>
        <w:ind w:left="588" w:right="630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2.8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63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dikeli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pohon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pohon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juk.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dibangun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luba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njepit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Rumah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dibangun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588" w:right="60"/>
        <w:sectPr>
          <w:pgSz w:w="11920" w:h="16840"/>
          <w:pgMar w:top="1560" w:bottom="280" w:left="1680" w:right="16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kokoh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nggi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sirkulasi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480"/>
        <w:ind w:left="588" w:right="60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lalu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dibangun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kontruksi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potongan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sudut,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rarti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rarti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kontruksi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ngun.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ment,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2.9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Orang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encong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59" w:firstLine="28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popu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pisau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ungsi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soris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logam,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ding,ka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binasik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Bismi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rrahmani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m”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maha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maha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ng).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1981)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b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62" w:firstLine="283"/>
        <w:sectPr>
          <w:pgSz w:w="11920" w:h="16840"/>
          <w:pgMar w:top="1560" w:bottom="280" w:left="1680" w:right="160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njang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ong,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ong.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b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78" w:firstLine="28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ng.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lusuri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Contoh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ing,ga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k.</w:t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2.10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Alat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480"/>
        <w:ind w:left="588" w:right="77" w:firstLine="72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Alat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alat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ir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ah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Alat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alat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ik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titas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212121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212121"/>
          <w:spacing w:val="0"/>
          <w:w w:val="100"/>
          <w:sz w:val="21"/>
          <w:szCs w:val="21"/>
        </w:rPr>
        <w:t>Edi</w:t>
      </w:r>
      <w:r>
        <w:rPr>
          <w:rFonts w:cs="Arial" w:hAnsi="Arial" w:eastAsia="Arial" w:ascii="Arial"/>
          <w:color w:val="212121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212121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212121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(19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23)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alat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ik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tra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ia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ta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7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Seuru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480"/>
        <w:ind w:left="588" w:right="84" w:firstLine="36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Kal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alah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tu</w:t>
      </w:r>
      <w:r>
        <w:rPr>
          <w:rFonts w:cs="Times New Roman" w:hAnsi="Times New Roman" w:eastAsia="Times New Roman" w:ascii="Times New Roman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12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ah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ie,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Uta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a,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3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at.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Alat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3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3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il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esar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iri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ir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e.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ai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7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ah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a.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Sela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lah</w:t>
      </w:r>
      <w:r>
        <w:rPr>
          <w:rFonts w:cs="Times New Roman" w:hAnsi="Times New Roman" w:eastAsia="Times New Roman" w:ascii="Times New Roman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ai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t.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ir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ia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4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enda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480"/>
        <w:ind w:left="588" w:right="83" w:firstLine="720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endang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ceh.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une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ee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2" w:lineRule="auto" w:line="480"/>
        <w:ind w:left="588" w:right="8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aupun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endang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uban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ede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badan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endang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anan)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endan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encang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aan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4"/>
        <w:ind w:left="588" w:right="7007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480"/>
        <w:ind w:left="588" w:right="77" w:firstLine="72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ul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pok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ceh,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“Canang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ebut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uban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endapa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Lob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h.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anang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dapat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buah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uah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ecapi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Sedan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eca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buah,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s.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canan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4"/>
        <w:ind w:left="588" w:right="7178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4.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apai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2" w:lineRule="auto" w:line="480"/>
        <w:ind w:left="588" w:right="80" w:firstLine="72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apai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h,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endan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apai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ka)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oh.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bawah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buat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baha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ebut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upac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hub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aan,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awinan,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debu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pok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oup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3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2.11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77" w:firstLine="720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hibur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ompok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dipenutup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ukisk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tentu.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Nilai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rsono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manusia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ritmis.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480"/>
        <w:ind w:left="588" w:right="61" w:firstLine="720"/>
        <w:sectPr>
          <w:pgSz w:w="11920" w:h="16840"/>
          <w:pgMar w:top="1560" w:bottom="280" w:left="1680" w:right="160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dinamis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,pinggul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t,sedikit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meningk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puisi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lalu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diri.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151" w:right="358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III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3469"/>
      </w:pP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ETODE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PENELI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550" w:right="5801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79"/>
        <w:ind w:left="588" w:right="75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usun,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mengkl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i,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1308" w:right="81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1308" w:right="7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1308" w:right="78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1308" w:right="7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butuhan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DFD,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mogr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1308" w:right="81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oding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butuhan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tpho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jelly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1308" w:right="74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dokument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m.penulisan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struktur.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308" w:right="25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rguna</w:t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77"/>
        <w:ind w:left="1669" w:right="78" w:hanging="3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menghubungk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i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i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2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1308" w:right="84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lunak,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lunak,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k.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Penelitian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l.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Tgk.</w:t>
      </w:r>
      <w:r>
        <w:rPr>
          <w:rFonts w:cs="Times New Roman" w:hAnsi="Times New Roman" w:eastAsia="Times New Roman" w:ascii="Times New Roman"/>
          <w:color w:val="212121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Chik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Kuta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212121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color w:val="212121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No.03,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3469" w:right="84" w:hanging="2161"/>
      </w:pP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ktu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212121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color w:val="212121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nov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mber</w:t>
      </w:r>
      <w:r>
        <w:rPr>
          <w:rFonts w:cs="Times New Roman" w:hAnsi="Times New Roman" w:eastAsia="Times New Roman" w:ascii="Times New Roman"/>
          <w:color w:val="212121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2015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deng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212121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Pop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lasi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910" w:right="641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Pop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680" w:right="75" w:firstLine="6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(199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49),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populasi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luruh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mausi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opulasi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rsitas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ubud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Ubud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68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opulasi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Ubud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030" w:right="656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B.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83" w:firstLine="720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mpel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kil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populasi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ubud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480"/>
        <w:ind w:left="588" w:right="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ika,ju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masi,jurus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jenis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ndom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ing.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knik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populasi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ubje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opulasi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kuison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ubud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indones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otoatmod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o,2003)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007: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41)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mpel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ntative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rikut:</w:t>
      </w:r>
    </w:p>
    <w:p>
      <w:pPr>
        <w:rPr>
          <w:rFonts w:cs="Cambria Math" w:hAnsi="Cambria Math" w:eastAsia="Cambria Math" w:ascii="Cambria Math"/>
          <w:sz w:val="24"/>
          <w:szCs w:val="24"/>
        </w:rPr>
        <w:jc w:val="center"/>
        <w:spacing w:lineRule="exact" w:line="720"/>
        <w:ind w:left="5275" w:right="3100"/>
      </w:pPr>
      <w:r>
        <w:pict>
          <v:group style="position:absolute;margin-left:324pt;margin-top:35.9652pt;width:91.5pt;height:0.75pt;mso-position-horizontal-relative:page;mso-position-vertical-relative:paragraph;z-index:-5589" coordorigin="6480,719" coordsize="1830,15">
            <v:shape style="position:absolute;left:6480;top:719;width:1830;height:15" coordorigin="6480,719" coordsize="1830,15" path="m6480,719l8310,734e" filled="f" stroked="t" strokeweight="0.75pt" strokecolor="#000000">
              <v:path arrowok="t"/>
            </v:shape>
            <w10:wrap type="none"/>
          </v:group>
        </w:pict>
      </w:r>
      <w:r>
        <w:rPr>
          <w:rFonts w:cs="Cambria Math" w:hAnsi="Cambria Math" w:eastAsia="Cambria Math" w:ascii="Cambria Math"/>
          <w:spacing w:val="0"/>
          <w:w w:val="55"/>
          <w:position w:val="34"/>
          <w:sz w:val="24"/>
          <w:szCs w:val="24"/>
        </w:rPr>
        <w:t>𝑁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center"/>
        <w:spacing w:lineRule="exact" w:line="560"/>
        <w:ind w:left="4271" w:right="3838"/>
      </w:pPr>
      <w:r>
        <w:rPr>
          <w:rFonts w:cs="Cambria Math" w:hAnsi="Cambria Math" w:eastAsia="Cambria Math" w:ascii="Cambria Math"/>
          <w:spacing w:val="0"/>
          <w:w w:val="43"/>
          <w:position w:val="37"/>
          <w:sz w:val="24"/>
          <w:szCs w:val="24"/>
        </w:rPr>
        <w:t>𝑛</w:t>
      </w:r>
      <w:r>
        <w:rPr>
          <w:rFonts w:cs="Cambria Math" w:hAnsi="Cambria Math" w:eastAsia="Cambria Math" w:ascii="Cambria Math"/>
          <w:spacing w:val="0"/>
          <w:w w:val="43"/>
          <w:position w:val="37"/>
          <w:sz w:val="24"/>
          <w:szCs w:val="24"/>
        </w:rPr>
        <w:t>    </w:t>
      </w:r>
      <w:r>
        <w:rPr>
          <w:rFonts w:cs="Cambria Math" w:hAnsi="Cambria Math" w:eastAsia="Cambria Math" w:ascii="Cambria Math"/>
          <w:spacing w:val="10"/>
          <w:w w:val="43"/>
          <w:position w:val="37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7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540"/>
        <w:ind w:left="5032"/>
      </w:pPr>
      <w:r>
        <w:rPr>
          <w:rFonts w:cs="Cambria Math" w:hAnsi="Cambria Math" w:eastAsia="Cambria Math" w:ascii="Cambria Math"/>
          <w:w w:val="49"/>
          <w:position w:val="36"/>
          <w:sz w:val="24"/>
          <w:szCs w:val="24"/>
        </w:rPr>
        <w:t>𝑁𝑑</w:t>
      </w:r>
      <w:r>
        <w:rPr>
          <w:rFonts w:cs="Cambria Math" w:hAnsi="Cambria Math" w:eastAsia="Cambria Math" w:ascii="Cambria Math"/>
          <w:w w:val="100"/>
          <w:position w:val="36"/>
          <w:sz w:val="24"/>
          <w:szCs w:val="24"/>
        </w:rPr>
        <w:t>2</w:t>
      </w:r>
      <w:r>
        <w:rPr>
          <w:rFonts w:cs="Cambria Math" w:hAnsi="Cambria Math" w:eastAsia="Cambria Math" w:ascii="Cambria Math"/>
          <w:w w:val="100"/>
          <w:position w:val="3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3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6"/>
          <w:sz w:val="24"/>
          <w:szCs w:val="24"/>
        </w:rPr>
        <w:t>+</w:t>
      </w:r>
      <w:r>
        <w:rPr>
          <w:rFonts w:cs="Cambria Math" w:hAnsi="Cambria Math" w:eastAsia="Cambria Math" w:ascii="Cambria Math"/>
          <w:spacing w:val="0"/>
          <w:w w:val="100"/>
          <w:position w:val="3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3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6"/>
          <w:sz w:val="24"/>
          <w:szCs w:val="24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120"/>
        <w:ind w:left="588" w:right="7177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Diman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popu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ingkat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nginkan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100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163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kuisioner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ingkat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1"/>
        <w:ind w:left="588" w:right="560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100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089" w:right="428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31" w:right="4804"/>
      </w:pPr>
      <w:r>
        <w:pict>
          <v:group style="position:absolute;margin-left:279.75pt;margin-top:7.79313pt;width:75.75pt;height:0.75pt;mso-position-horizontal-relative:page;mso-position-vertical-relative:paragraph;z-index:-5588" coordorigin="5595,156" coordsize="1515,15">
            <v:shape style="position:absolute;left:5595;top:156;width:1515;height:15" coordorigin="5595,156" coordsize="1515,15" path="m5595,156l7110,171e" filled="f" stroked="t" strokeweight="0.75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911" w:right="3852"/>
        <w:sectPr>
          <w:pgSz w:w="11920" w:h="16840"/>
          <w:pgMar w:top="1560" w:bottom="280" w:left="1680" w:right="16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+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exact" w:line="260"/>
        <w:ind w:left="4331" w:right="3859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300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exact" w:line="260"/>
        <w:ind w:left="3431" w:right="4804"/>
      </w:pPr>
      <w:r>
        <w:pict>
          <v:group style="position:absolute;margin-left:279.75pt;margin-top:10.6831pt;width:89.25pt;height:0pt;mso-position-horizontal-relative:page;mso-position-vertical-relative:paragraph;z-index:-5587" coordorigin="5595,214" coordsize="1785,0">
            <v:shape style="position:absolute;left:5595;top:214;width:1785;height:0" coordorigin="5595,214" coordsize="1785,0" path="m5595,214l7380,214e" filled="f" stroked="t" strokeweight="0.75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exact" w:line="260"/>
        <w:ind w:left="3911" w:right="3106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(60)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(0.1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)2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+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61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rtulis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knik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rtuju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ktu,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2010: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588" w:right="60" w:firstLine="720"/>
        <w:sectPr>
          <w:pgSz w:w="11920" w:h="16840"/>
          <w:pgMar w:top="1560" w:bottom="280" w:left="1680" w:right="16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diukur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k.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umen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taupun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480"/>
        <w:ind w:left="588" w:right="66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rumus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dikemu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sudijono,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900"/>
        <w:ind w:left="2749"/>
      </w:pPr>
      <w:r>
        <w:pict>
          <v:group style="position:absolute;margin-left:238.61pt;margin-top:12.0152pt;width:19.08pt;height:0pt;mso-position-horizontal-relative:page;mso-position-vertical-relative:paragraph;z-index:-5586" coordorigin="4772,240" coordsize="382,0">
            <v:shape style="position:absolute;left:4772;top:240;width:382;height:0" coordorigin="4772,240" coordsize="382,0" path="m4772,240l5154,240e" filled="f" stroked="t" strokeweight="0.94pt" strokecolor="#000000">
              <v:path arrowok="t"/>
            </v:shape>
            <w10:wrap type="none"/>
          </v:group>
        </w:pict>
      </w:r>
      <w:r>
        <w:rPr>
          <w:rFonts w:cs="Cambria Math" w:hAnsi="Cambria Math" w:eastAsia="Cambria Math" w:ascii="Cambria Math"/>
          <w:spacing w:val="0"/>
          <w:w w:val="47"/>
          <w:position w:val="41"/>
          <w:sz w:val="24"/>
          <w:szCs w:val="24"/>
        </w:rPr>
        <w:t>𝑃</w:t>
      </w:r>
      <w:r>
        <w:rPr>
          <w:rFonts w:cs="Cambria Math" w:hAnsi="Cambria Math" w:eastAsia="Cambria Math" w:ascii="Cambria Math"/>
          <w:spacing w:val="0"/>
          <w:w w:val="47"/>
          <w:position w:val="4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0"/>
          <w:w w:val="47"/>
          <w:position w:val="4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47"/>
          <w:position w:val="41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0"/>
          <w:w w:val="45"/>
          <w:position w:val="5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6"/>
          <w:w w:val="45"/>
          <w:position w:val="5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1"/>
          <w:w w:val="97"/>
          <w:position w:val="55"/>
          <w:sz w:val="17"/>
          <w:szCs w:val="17"/>
        </w:rPr>
        <w:t>−</w:t>
      </w:r>
      <w:r>
        <w:rPr>
          <w:rFonts w:cs="Cambria Math" w:hAnsi="Cambria Math" w:eastAsia="Cambria Math" w:ascii="Cambria Math"/>
          <w:spacing w:val="0"/>
          <w:w w:val="49"/>
          <w:position w:val="55"/>
          <w:sz w:val="17"/>
          <w:szCs w:val="17"/>
        </w:rPr>
        <w:t>𝑛</w:t>
      </w:r>
      <w:r>
        <w:rPr>
          <w:rFonts w:cs="Cambria Math" w:hAnsi="Cambria Math" w:eastAsia="Cambria Math" w:ascii="Cambria Math"/>
          <w:spacing w:val="0"/>
          <w:w w:val="100"/>
          <w:position w:val="55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6"/>
          <w:w w:val="100"/>
          <w:position w:val="55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41"/>
          <w:sz w:val="24"/>
          <w:szCs w:val="24"/>
        </w:rPr>
        <w:t>∗</w:t>
      </w:r>
      <w:r>
        <w:rPr>
          <w:rFonts w:cs="Cambria Math" w:hAnsi="Cambria Math" w:eastAsia="Cambria Math" w:ascii="Cambria Math"/>
          <w:spacing w:val="2"/>
          <w:w w:val="100"/>
          <w:position w:val="4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41"/>
          <w:sz w:val="24"/>
          <w:szCs w:val="24"/>
        </w:rPr>
        <w:t>100%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Dimana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ntase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8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8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opulasi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8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100%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tap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66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sioner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luasi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menilai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Contoh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rlih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47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95" w:hRule="exact"/>
        </w:trPr>
        <w:tc>
          <w:tcPr>
            <w:tcW w:w="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</w:t>
            </w:r>
          </w:p>
        </w:tc>
        <w:tc>
          <w:tcPr>
            <w:tcW w:w="390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3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1375" w:right="1383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4199" w:type="dxa"/>
            <w:gridSpan w:val="5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642" w:right="1644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838" w:hRule="exact"/>
        </w:trPr>
        <w:tc>
          <w:tcPr>
            <w:tcW w:w="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908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 w:right="1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</w:p>
        </w:tc>
        <w:tc>
          <w:tcPr>
            <w:tcW w:w="9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2"/>
                <w:szCs w:val="12"/>
              </w:rPr>
              <w:jc w:val="left"/>
              <w:spacing w:before="8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62" w:right="123" w:firstLine="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</w:p>
        </w:tc>
        <w:tc>
          <w:tcPr>
            <w:tcW w:w="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2"/>
                <w:szCs w:val="12"/>
              </w:rPr>
              <w:jc w:val="left"/>
              <w:spacing w:before="8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</w:t>
            </w:r>
          </w:p>
        </w:tc>
        <w:tc>
          <w:tcPr>
            <w:tcW w:w="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</w:p>
        </w:tc>
        <w:tc>
          <w:tcPr>
            <w:tcW w:w="8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2"/>
                <w:szCs w:val="12"/>
              </w:rPr>
              <w:jc w:val="left"/>
              <w:spacing w:before="8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41" w:right="49" w:hanging="4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</w:p>
        </w:tc>
      </w:tr>
      <w:tr>
        <w:trPr>
          <w:trHeight w:val="838" w:hRule="exact"/>
        </w:trPr>
        <w:tc>
          <w:tcPr>
            <w:tcW w:w="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163" w:right="16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3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nda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tau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tent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6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usul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?</w:t>
            </w:r>
          </w:p>
        </w:tc>
        <w:tc>
          <w:tcPr>
            <w:tcW w:w="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9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8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838" w:hRule="exact"/>
        </w:trPr>
        <w:tc>
          <w:tcPr>
            <w:tcW w:w="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163" w:right="16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3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teuku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53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dhien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buku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?</w:t>
            </w:r>
          </w:p>
        </w:tc>
        <w:tc>
          <w:tcPr>
            <w:tcW w:w="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9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8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1114" w:hRule="exact"/>
        </w:trPr>
        <w:tc>
          <w:tcPr>
            <w:tcW w:w="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163" w:right="16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3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njata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6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l,pak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h,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?</w:t>
            </w:r>
          </w:p>
        </w:tc>
        <w:tc>
          <w:tcPr>
            <w:tcW w:w="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9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8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1123" w:hRule="exact"/>
        </w:trPr>
        <w:tc>
          <w:tcPr>
            <w:tcW w:w="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1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9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3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 w:right="4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tent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hla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diaplikasi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?</w:t>
            </w:r>
          </w:p>
        </w:tc>
        <w:tc>
          <w:tcPr>
            <w:tcW w:w="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9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8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826" w:hRule="exact"/>
        </w:trPr>
        <w:tc>
          <w:tcPr>
            <w:tcW w:w="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4"/>
                <w:szCs w:val="24"/>
              </w:rPr>
              <w:jc w:val="left"/>
              <w:spacing w:before="20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9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3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fline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?</w:t>
            </w:r>
          </w:p>
        </w:tc>
        <w:tc>
          <w:tcPr>
            <w:tcW w:w="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9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8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sectPr>
          <w:pgSz w:w="11920" w:h="16840"/>
          <w:pgMar w:top="1560" w:bottom="280" w:left="1680" w:right="100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kesimpulan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66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rhitung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T: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gat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tuju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(1)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tuju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(2)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tuju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gat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tuju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(5)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773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diajuk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diajuk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588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rtinggi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(jumlah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n)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gat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ju)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gat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ak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tuju)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(jumlah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n/300)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91"/>
        <w:sectPr>
          <w:pgSz w:w="11920" w:h="16840"/>
          <w:pgMar w:top="1560" w:bottom="280" w:left="1680" w:right="1600"/>
        </w:sectPr>
      </w:pPr>
      <w:r>
        <w:pict>
          <v:shape type="#_x0000_t75" style="width:366pt;height:178.56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Alur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80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Dimana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588" w:right="81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buku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butuhan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588" w:right="78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fitur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butuhan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-lain.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ngkodingan)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588" w:right="80" w:firstLine="780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fitur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3.6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Alat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86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550" w:right="5207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3.6.1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Keb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Har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83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2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ptop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Asus</w:t>
      </w:r>
      <w:r>
        <w:rPr>
          <w:rFonts w:cs="Times New Roman" w:hAnsi="Times New Roman" w:eastAsia="Times New Roman" w:ascii="Times New Roman"/>
          <w:i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X453int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leron</w:t>
      </w:r>
      <w:r>
        <w:rPr>
          <w:rFonts w:cs="Times New Roman" w:hAnsi="Times New Roman" w:eastAsia="Times New Roman" w:ascii="Times New Roman"/>
          <w:i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CPU</w:t>
      </w:r>
      <w:r>
        <w:rPr>
          <w:rFonts w:cs="Times New Roman" w:hAnsi="Times New Roman" w:eastAsia="Times New Roman" w:ascii="Times New Roman"/>
          <w:i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N2840</w:t>
      </w:r>
      <w:r>
        <w:rPr>
          <w:rFonts w:cs="Times New Roman" w:hAnsi="Times New Roman" w:eastAsia="Times New Roman" w:ascii="Times New Roman"/>
          <w:i/>
          <w:spacing w:val="21"/>
          <w:w w:val="100"/>
          <w:sz w:val="24"/>
          <w:szCs w:val="24"/>
        </w:rPr>
        <w:t> </w:t>
      </w:r>
      <w:hyperlink r:id="rId20"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@2.16Ghz</w:t>
        </w:r>
        <w:r>
          <w:rPr>
            <w:rFonts w:cs="Times New Roman" w:hAnsi="Times New Roman" w:eastAsia="Times New Roman" w:ascii="Times New Roman"/>
            <w:i/>
            <w:spacing w:val="19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i/>
            <w:spacing w:val="-3"/>
            <w:w w:val="100"/>
            <w:sz w:val="24"/>
            <w:szCs w:val="24"/>
          </w:rPr>
          <w:t>(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2</w:t>
        </w:r>
        <w:r>
          <w:rPr>
            <w:rFonts w:cs="Times New Roman" w:hAnsi="Times New Roman" w:eastAsia="Times New Roman" w:ascii="Times New Roman"/>
            <w:i/>
            <w:spacing w:val="19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CP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U</w:t>
        </w:r>
        <w:r>
          <w:rPr>
            <w:rFonts w:cs="Times New Roman" w:hAnsi="Times New Roman" w:eastAsia="Times New Roman" w:ascii="Times New Roman"/>
            <w:i/>
            <w:spacing w:val="2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),</w:t>
        </w:r>
        <w:r>
          <w:rPr>
            <w:rFonts w:cs="Times New Roman" w:hAnsi="Times New Roman" w:eastAsia="Times New Roman" w:ascii="Times New Roman"/>
            <w:i/>
            <w:spacing w:val="23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</w:r>
      </w:hyperlink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83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2.2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mor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204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Harddisk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msung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4.0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ndwi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h).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3.6.2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Keb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81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6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inux.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2029" w:right="84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pse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1"/>
        <w:ind w:left="16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DK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69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osoft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3.7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61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Context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DFD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m)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struktur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3.7.1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xt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iagr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386"/>
      </w:pPr>
      <w:r>
        <w:pict>
          <v:shape type="#_x0000_t75" style="width:270.72pt;height:96.72pt">
            <v:imagedata o:title="" r:id="rId2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Context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kebuda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59" w:firstLine="961"/>
        <w:sectPr>
          <w:pgSz w:w="11920" w:h="16840"/>
          <w:pgMar w:top="1560" w:bottom="280" w:left="1680" w:right="160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pihak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rlib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3.7.2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Flow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Diag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3.7.2.1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78" w:firstLine="961"/>
      </w:pPr>
      <w:r>
        <w:pict>
          <v:shape type="#_x0000_t75" style="position:absolute;margin-left:138.72pt;margin-top:40.8231pt;width:352.56pt;height:150pt;mso-position-horizontal-relative:page;mso-position-vertical-relative:paragraph;z-index:-5585">
            <v:imagedata o:title="" r:id="rId22"/>
          </v:shape>
        </w:pic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lanjut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menuju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DFD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DFD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kebud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85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DFD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dibagi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3.3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1669" w:right="81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Histo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ure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1669" w:right="85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1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1669" w:right="83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tkan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69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  <w:sectPr>
          <w:pgSz w:w="11920" w:h="16840"/>
          <w:pgMar w:top="1560" w:bottom="280" w:left="1680" w:right="1560"/>
        </w:sectPr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 w:right="-56"/>
      </w:pPr>
      <w:r>
        <w:pict>
          <v:shape type="#_x0000_t75" style="position:absolute;margin-left:114.84pt;margin-top:29.1931pt;width:396.96pt;height:82.2pt;mso-position-horizontal-relative:page;mso-position-vertical-relative:paragraph;z-index:-5584">
            <v:imagedata o:title="" r:id="rId23"/>
          </v:shape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3.7.2.2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sectPr>
          <w:type w:val="continuous"/>
          <w:pgSz w:w="11920" w:h="16840"/>
          <w:pgMar w:top="1560" w:bottom="280" w:left="1680" w:right="1560"/>
          <w:cols w:num="2" w:equalWidth="off">
            <w:col w:w="2600" w:space="769"/>
            <w:col w:w="5311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3.4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DFD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480"/>
        <w:ind w:left="588" w:right="100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melihat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3.7.2.3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103" w:firstLine="1441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4"/>
        <w:sectPr>
          <w:type w:val="continuous"/>
          <w:pgSz w:w="11920" w:h="16840"/>
          <w:pgMar w:top="1560" w:bottom="280" w:left="1680" w:right="1560"/>
        </w:sectPr>
      </w:pPr>
      <w:r>
        <w:pict>
          <v:shape type="#_x0000_t75" style="width:358.56pt;height:189.72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2749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3.5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DFD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Cul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ure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  <w:sectPr>
          <w:pgSz w:w="11920" w:h="16840"/>
          <w:pgMar w:top="1560" w:bottom="280" w:left="1680" w:right="1600"/>
        </w:sectPr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 w:right="-56"/>
      </w:pPr>
      <w:r>
        <w:pict>
          <v:shape type="#_x0000_t75" style="position:absolute;margin-left:127.56pt;margin-top:19.9531pt;width:372pt;height:165.72pt;mso-position-horizontal-relative:page;mso-position-vertical-relative:paragraph;z-index:-5583">
            <v:imagedata o:title="" r:id="rId25"/>
          </v:shape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3.7.2.4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sectPr>
          <w:type w:val="continuous"/>
          <w:pgSz w:w="11920" w:h="16840"/>
          <w:pgMar w:top="1560" w:bottom="280" w:left="1680" w:right="1600"/>
          <w:cols w:num="2" w:equalWidth="off">
            <w:col w:w="2600" w:space="329"/>
            <w:col w:w="5711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3.6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DFD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480"/>
        <w:ind w:left="588" w:right="59" w:firstLine="90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3.6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DFD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meuthi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polem,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gugur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4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3.7.2.5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17"/>
      </w:pPr>
      <w:r>
        <w:pict>
          <v:shape type="#_x0000_t75" style="width:385.56pt;height:111.72pt">
            <v:imagedata o:title="" r:id="rId2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509"/>
        <w:sectPr>
          <w:type w:val="continuous"/>
          <w:pgSz w:w="11920" w:h="16840"/>
          <w:pgMar w:top="1560" w:bottom="280" w:left="1680" w:right="16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3.7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DFD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ight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480"/>
        <w:ind w:left="588" w:right="5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3.7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DFD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plagi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3.8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Navigasi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46"/>
      </w:pPr>
      <w:r>
        <w:pict>
          <v:shape type="#_x0000_t75" style="width:333.72pt;height:174pt">
            <v:imagedata o:title="" r:id="rId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42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truktur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vigasi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61" w:firstLine="566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igunak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struktur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vigasi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rlih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truktur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struktur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struktur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1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utan.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1308" w:right="61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rki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lusuri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ruktur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pohon.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 w:lineRule="auto" w:line="480"/>
        <w:ind w:left="1308" w:right="63" w:hanging="360"/>
        <w:sectPr>
          <w:pgSz w:w="11920" w:h="16840"/>
          <w:pgMar w:top="1560" w:bottom="280" w:left="1680" w:right="16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:pem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lusuri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tanpa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480"/>
        <w:ind w:left="1308" w:right="85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tapi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3.9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Flo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78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rlih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rbasis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History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mucul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Cul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melihat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Cop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gh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melihat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ni.</w:t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26"/>
      </w:pPr>
      <w:r>
        <w:pict>
          <v:shape type="#_x0000_t75" style="width:358.44pt;height:177.84pt">
            <v:imagedata o:title="" r:id="rId2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18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kebud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3.10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480"/>
        <w:ind w:left="588" w:right="385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rfa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Histor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Cul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Cop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ght.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3.10.1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54"/>
      </w:pPr>
      <w:r>
        <w:pict>
          <v:shape type="#_x0000_t75" style="width:336.84pt;height:187.56pt">
            <v:imagedata o:title="" r:id="rId2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0"/>
        <w:ind w:left="30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utama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60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utama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Histor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Cul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Cop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4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3.10.2.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story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34"/>
      </w:pPr>
      <w:r>
        <w:pict>
          <v:shape type="#_x0000_t75" style="width:318pt;height:141pt">
            <v:imagedata o:title="" r:id="rId3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953"/>
        <w:sectPr>
          <w:pgSz w:w="11920" w:h="16840"/>
          <w:pgMar w:top="1560" w:bottom="280" w:left="1680" w:right="16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54"/>
      </w:pPr>
      <w:r>
        <w:pict>
          <v:shape type="#_x0000_t75" style="width:318pt;height:161.28pt">
            <v:imagedata o:title="" r:id="rId3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77" w:firstLine="8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form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His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form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History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3.10.3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680"/>
      </w:pPr>
      <w:r>
        <w:pict>
          <v:shape type="#_x0000_t75" style="width:330.72pt;height:183.72pt">
            <v:imagedata o:title="" r:id="rId3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ure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79" w:firstLine="720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form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Cul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form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3.10.4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71"/>
      </w:pPr>
      <w:r>
        <w:pict>
          <v:shape type="#_x0000_t75" style="width:325.44pt;height:183pt">
            <v:imagedata o:title="" r:id="rId3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78" w:firstLine="8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ro.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risikan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Photo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foto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4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3.10.5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Copyrig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76"/>
      </w:pPr>
      <w:r>
        <w:pict>
          <v:shape type="#_x0000_t75" style="width:349.56pt;height:146.64pt">
            <v:imagedata o:title="" r:id="rId3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Cop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481"/>
        <w:ind w:left="588" w:right="76" w:firstLine="720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form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Cop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righ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form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rbentuk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plagi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108" w:right="364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973" w:right="250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PEMBAHASAN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Hasil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80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rtuju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utama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utama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History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right.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ong,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rumoh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Cut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ien,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Cut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giat.</w:t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view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77" w:firstLine="720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menunjukk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truktur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luru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menunjukk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rlih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07.49pt;margin-top:361.56pt;width:408.8pt;height:390.026pt;mso-position-horizontal-relative:page;mso-position-vertical-relative:page;z-index:-5582" coordorigin="2150,7231" coordsize="8176,7801">
            <v:shape style="position:absolute;left:2160;top:7242;width:8155;height:0" coordorigin="2160,7242" coordsize="8155,0" path="m2160,7242l10315,7242e" filled="f" stroked="t" strokeweight="0.58001pt" strokecolor="#000000">
              <v:path arrowok="t"/>
            </v:shape>
            <v:shape style="position:absolute;left:2160;top:15021;width:8155;height:0" coordorigin="2160,15021" coordsize="8155,0" path="m2160,15021l10315,15021e" filled="f" stroked="t" strokeweight="0.58004pt" strokecolor="#000000">
              <v:path arrowok="t"/>
            </v:shape>
            <v:shape style="position:absolute;left:2156;top:7237;width:0;height:7789" coordorigin="2156,7237" coordsize="0,7789" path="m2156,7237l2156,15026e" filled="f" stroked="t" strokeweight="0.58pt" strokecolor="#000000">
              <v:path arrowok="t"/>
            </v:shape>
            <v:shape style="position:absolute;left:10320;top:7237;width:0;height:7789" coordorigin="10320,7237" coordsize="0,7789" path="m10320,7237l10320,15026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846"/>
      </w:pPr>
      <w:r>
        <w:pict>
          <v:shape type="#_x0000_t75" style="width:273.72pt;height:177.72pt">
            <v:imagedata o:title="" r:id="rId3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74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tivity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aan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Keb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aya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ontent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nt;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ndroid.os.Bundle;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ndroid.suppo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t.v7.app.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idget.But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xtends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270" w:right="6129"/>
      </w:pPr>
      <w:hyperlink r:id="rId36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onCr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Bundle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nstan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2029" w:right="241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Auto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method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r.onC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ontentVi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utori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l_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indVie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(R.id.next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xt.setOnC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2749"/>
      </w:pPr>
      <w:hyperlink r:id="rId37"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position w:val="-1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position w:val="-1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position w:val="-1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</w:rPr>
          <w:t>ide</w:t>
        </w:r>
      </w:hyperlink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3469"/>
      </w:pP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ntent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nt(P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ggun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n.th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exact" w:line="260"/>
        <w:ind w:left="3431" w:right="3650"/>
      </w:pPr>
      <w:r>
        <w:pict>
          <v:group style="position:absolute;margin-left:107.49pt;margin-top:113.13pt;width:408.8pt;height:252.01pt;mso-position-horizontal-relative:page;mso-position-vertical-relative:page;z-index:-5581" coordorigin="2150,2263" coordsize="8176,5040">
            <v:shape style="position:absolute;left:2160;top:2273;width:8155;height:0" coordorigin="2160,2273" coordsize="8155,0" path="m2160,2273l10315,2273e" filled="f" stroked="t" strokeweight="0.58pt" strokecolor="#000000">
              <v:path arrowok="t"/>
            </v:shape>
            <v:shape style="position:absolute;left:2160;top:7292;width:8155;height:0" coordorigin="2160,7292" coordsize="8155,0" path="m2160,7292l10315,7292e" filled="f" stroked="t" strokeweight="0.57998pt" strokecolor="#000000">
              <v:path arrowok="t"/>
            </v:shape>
            <v:shape style="position:absolute;left:2156;top:2268;width:0;height:5029" coordorigin="2156,2268" coordsize="0,5029" path="m2156,2268l2156,7297e" filled="f" stroked="t" strokeweight="0.58pt" strokecolor="#000000">
              <v:path arrowok="t"/>
            </v:shape>
            <v:shape style="position:absolute;left:10320;top:2268;width:0;height:5029" coordorigin="10320,2268" coordsize="0,5029" path="m10320,2268l10320,7297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(i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2749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2029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});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130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10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680" w:right="78" w:firstLine="629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utama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m)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dieks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rmuka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rlih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4.2.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07.49pt;margin-top:389.16pt;width:408.8pt;height:362.426pt;mso-position-horizontal-relative:page;mso-position-vertical-relative:page;z-index:-5580" coordorigin="2150,7783" coordsize="8176,7249">
            <v:shape style="position:absolute;left:2160;top:7794;width:8155;height:0" coordorigin="2160,7794" coordsize="8155,0" path="m2160,7794l10315,7794e" filled="f" stroked="t" strokeweight="0.58001pt" strokecolor="#000000">
              <v:path arrowok="t"/>
            </v:shape>
            <v:shape style="position:absolute;left:2160;top:15021;width:8155;height:0" coordorigin="2160,15021" coordsize="8155,0" path="m2160,15021l10315,15021e" filled="f" stroked="t" strokeweight="0.58004pt" strokecolor="#000000">
              <v:path arrowok="t"/>
            </v:shape>
            <v:shape style="position:absolute;left:2156;top:7789;width:0;height:7237" coordorigin="2156,7789" coordsize="0,7237" path="m2156,7789l2156,15026e" filled="f" stroked="t" strokeweight="0.58pt" strokecolor="#000000">
              <v:path arrowok="t"/>
            </v:shape>
            <v:shape style="position:absolute;left:10320;top:7789;width:0;height:7237" coordorigin="10320,7789" coordsize="0,7237" path="m10320,7789l10320,15026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71"/>
      </w:pPr>
      <w:r>
        <w:pict>
          <v:shape type="#_x0000_t75" style="width:309.72pt;height:170.28pt">
            <v:imagedata o:title="" r:id="rId3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0"/>
        <w:ind w:left="288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8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ndro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h_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nnotation.T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tApi;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503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ndroid.os.Bui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ndroid.os.Bundle;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ndroid.suppo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t.v7.app.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ndroid.suppo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t.v7.app.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4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ring;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r;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idget.But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on;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07.49pt;margin-top:113.13pt;width:408.8pt;height:638.456pt;mso-position-horizontal-relative:page;mso-position-vertical-relative:page;z-index:-5579" coordorigin="2150,2263" coordsize="8176,12769">
            <v:shape style="position:absolute;left:2160;top:2273;width:8155;height:0" coordorigin="2160,2273" coordsize="8155,0" path="m2160,2273l10315,2273e" filled="f" stroked="t" strokeweight="0.58pt" strokecolor="#000000">
              <v:path arrowok="t"/>
            </v:shape>
            <v:shape style="position:absolute;left:2160;top:15021;width:8155;height:0" coordorigin="2160,15021" coordsize="8155,0" path="m2160,15021l10315,15021e" filled="f" stroked="t" strokeweight="0.58004pt" strokecolor="#000000">
              <v:path arrowok="t"/>
            </v:shape>
            <v:shape style="position:absolute;left:2156;top:2268;width:0;height:12758" coordorigin="2156,2268" coordsize="0,12758" path="m2156,2268l2156,15026e" filled="f" stroked="t" strokeweight="0.58pt" strokecolor="#000000">
              <v:path arrowok="t"/>
            </v:shape>
            <v:shape style="position:absolute;left:10320;top:2268;width:0;height:12758" coordorigin="10320,2268" coordsize="0,12758" path="m10320,2268l10320,15026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588"/>
      </w:pPr>
      <w:hyperlink r:id="rId39"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</w:rPr>
          <w:t>@T</w:t>
        </w:r>
        <w:r>
          <w:rPr>
            <w:rFonts w:cs="Times New Roman" w:hAnsi="Times New Roman" w:eastAsia="Times New Roman" w:ascii="Times New Roman"/>
            <w:spacing w:val="-1"/>
            <w:w w:val="100"/>
            <w:position w:val="-1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</w:rPr>
          <w:t>rg</w:t>
        </w:r>
        <w:r>
          <w:rPr>
            <w:rFonts w:cs="Times New Roman" w:hAnsi="Times New Roman" w:eastAsia="Times New Roman" w:ascii="Times New Roman"/>
            <w:spacing w:val="-2"/>
            <w:w w:val="100"/>
            <w:position w:val="-1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</w:rPr>
          <w:t>tApi(Bu</w:t>
        </w:r>
      </w:hyperlink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ld.VE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_C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.H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COMB)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480"/>
        <w:ind w:left="1308" w:right="3121" w:hanging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Spann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s;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hyperlink r:id="rId40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2029" w:right="1938" w:hanging="7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onCre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Bundle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nstan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r.onC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ontentVi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out.a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_b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on)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(R.id.h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indV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(R.id.cultur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indVi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(R.id.he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2029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(R.id.co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Spann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tring(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h_Cul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2029" w:right="2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s.set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n(n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n(this,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g.ot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ble.S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_E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E_E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 w:lineRule="auto" w:line="480"/>
        <w:ind w:left="1549" w:right="115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1"/>
        <w:ind w:left="1549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hyperlink r:id="rId41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469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nt(Be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07.49pt;margin-top:113.13pt;width:408.8pt;height:638.456pt;mso-position-horizontal-relative:page;mso-position-vertical-relative:page;z-index:-5578" coordorigin="2150,2263" coordsize="8176,12769">
            <v:shape style="position:absolute;left:2160;top:2273;width:8155;height:0" coordorigin="2160,2273" coordsize="8155,0" path="m2160,2273l10315,2273e" filled="f" stroked="t" strokeweight="0.58pt" strokecolor="#000000">
              <v:path arrowok="t"/>
            </v:shape>
            <v:shape style="position:absolute;left:2160;top:15021;width:8155;height:0" coordorigin="2160,15021" coordsize="8155,0" path="m2160,15021l10315,15021e" filled="f" stroked="t" strokeweight="0.58004pt" strokecolor="#000000">
              <v:path arrowok="t"/>
            </v:shape>
            <v:shape style="position:absolute;left:2156;top:2268;width:0;height:12758" coordorigin="2156,2268" coordsize="0,12758" path="m2156,2268l2156,15026e" filled="f" stroked="t" strokeweight="0.58pt" strokecolor="#000000">
              <v:path arrowok="t"/>
            </v:shape>
            <v:shape style="position:absolute;left:10320;top:2268;width:0;height:12758" coordorigin="10320,2268" coordsize="0,12758" path="m10320,2268l10320,15026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exact" w:line="260"/>
        <w:ind w:left="3431" w:right="359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(i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2749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hyperlink r:id="rId42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rg0)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469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nt(Be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31" w:right="359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hyperlink r:id="rId43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rg0)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469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nt(Be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31" w:right="359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hyperlink r:id="rId44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rg0)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469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nt(Be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31" w:right="359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  <w:sectPr>
          <w:pgSz w:w="11920" w:h="16840"/>
          <w:pgMar w:top="1560" w:bottom="280" w:left="1680" w:right="16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2029"/>
      </w:pPr>
      <w:r>
        <w:pict>
          <v:group style="position:absolute;margin-left:107.49pt;margin-top:113.13pt;width:408.8pt;height:86.38pt;mso-position-horizontal-relative:page;mso-position-vertical-relative:page;z-index:-5577" coordorigin="2150,2263" coordsize="8176,1728">
            <v:shape style="position:absolute;left:2160;top:2273;width:8155;height:0" coordorigin="2160,2273" coordsize="8155,0" path="m2160,2273l10315,2273e" filled="f" stroked="t" strokeweight="0.58pt" strokecolor="#000000">
              <v:path arrowok="t"/>
            </v:shape>
            <v:shape style="position:absolute;left:2160;top:3980;width:8155;height:0" coordorigin="2160,3980" coordsize="8155,0" path="m2160,3980l10315,3980e" filled="f" stroked="t" strokeweight="0.58pt" strokecolor="#000000">
              <v:path arrowok="t"/>
            </v:shape>
            <v:shape style="position:absolute;left:2156;top:2268;width:0;height:1716" coordorigin="2156,2268" coordsize="0,1716" path="m2156,2268l2156,3984e" filled="f" stroked="t" strokeweight="0.58pt" strokecolor="#000000">
              <v:path arrowok="t"/>
            </v:shape>
            <v:shape style="position:absolute;left:10320;top:2268;width:0;height:1716" coordorigin="10320,2268" coordsize="0,1716" path="m10320,2268l10320,3984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});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130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9"/>
          <w:szCs w:val="19"/>
        </w:rPr>
        <w:jc w:val="left"/>
        <w:spacing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768" w:right="77" w:firstLine="7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History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lunak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m)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dieks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4.3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4.4.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2"/>
        <w:ind w:left="1500"/>
      </w:pPr>
      <w:r>
        <w:pict>
          <v:shape type="#_x0000_t75" style="width:319.56pt;height:153pt">
            <v:imagedata o:title="" r:id="rId4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847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</w:p>
    <w:p>
      <w:pPr>
        <w:rPr>
          <w:sz w:val="11"/>
          <w:szCs w:val="11"/>
        </w:rPr>
        <w:jc w:val="left"/>
        <w:spacing w:before="7" w:lineRule="exact" w:line="100"/>
      </w:pPr>
      <w:r>
        <w:pict>
          <v:group style="position:absolute;margin-left:107.49pt;margin-top:471.98pt;width:408.8pt;height:279.606pt;mso-position-horizontal-relative:page;mso-position-vertical-relative:page;z-index:-5576" coordorigin="2150,9440" coordsize="8176,5592">
            <v:shape style="position:absolute;left:2160;top:9450;width:8155;height:0" coordorigin="2160,9450" coordsize="8155,0" path="m2160,9450l10315,9450e" filled="f" stroked="t" strokeweight="0.58001pt" strokecolor="#000000">
              <v:path arrowok="t"/>
            </v:shape>
            <v:shape style="position:absolute;left:2160;top:15021;width:8155;height:0" coordorigin="2160,15021" coordsize="8155,0" path="m2160,15021l10315,15021e" filled="f" stroked="t" strokeweight="0.58004pt" strokecolor="#000000">
              <v:path arrowok="t"/>
            </v:shape>
            <v:shape style="position:absolute;left:2156;top:9445;width:0;height:5581" coordorigin="2156,9445" coordsize="0,5581" path="m2156,9445l2156,15026e" filled="f" stroked="t" strokeweight="0.58pt" strokecolor="#000000">
              <v:path arrowok="t"/>
            </v:shape>
            <v:shape style="position:absolute;left:10320;top:9445;width:0;height:5581" coordorigin="10320,9445" coordsize="0,5581" path="m10320,9445l10320,15026e" filled="f" stroked="t" strokeweight="0.57998pt" strokecolor="#000000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199"/>
      </w:pPr>
      <w:r>
        <w:pict>
          <v:shape type="#_x0000_t75" style="position:absolute;margin-left:168.72pt;margin-top:-191.517pt;width:315.84pt;height:195pt;mso-position-horizontal-relative:page;mso-position-vertical-relative:paragraph;z-index:-5575">
            <v:imagedata o:title="" r:id="rId46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680" w:right="63" w:firstLine="629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Klik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mucul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muncul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sql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tivity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Histo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ndro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l.Time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l.Time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22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h_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lDbOp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h_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nfinit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h_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_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h_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.R;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 w:lineRule="auto" w:line="481"/>
        <w:ind w:left="588" w:right="4100"/>
        <w:sectPr>
          <w:pgSz w:w="11920" w:h="16840"/>
          <w:pgMar w:top="1560" w:bottom="280" w:left="1680" w:right="16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nnotation.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uppr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nnotation.T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tApi;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pp.A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r;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07.49pt;margin-top:113.13pt;width:408.8pt;height:638.456pt;mso-position-horizontal-relative:page;mso-position-vertical-relative:page;z-index:-5574" coordorigin="2150,2263" coordsize="8176,12769">
            <v:shape style="position:absolute;left:2160;top:2273;width:8155;height:0" coordorigin="2160,2273" coordsize="8155,0" path="m2160,2273l10315,2273e" filled="f" stroked="t" strokeweight="0.58pt" strokecolor="#000000">
              <v:path arrowok="t"/>
            </v:shape>
            <v:shape style="position:absolute;left:2160;top:15021;width:8155;height:0" coordorigin="2160,15021" coordsize="8155,0" path="m2160,15021l10315,15021e" filled="f" stroked="t" strokeweight="0.58004pt" strokecolor="#000000">
              <v:path arrowok="t"/>
            </v:shape>
            <v:shape style="position:absolute;left:2156;top:2268;width:0;height:12758" coordorigin="2156,2268" coordsize="0,12758" path="m2156,2268l2156,15026e" filled="f" stroked="t" strokeweight="0.58pt" strokecolor="#000000">
              <v:path arrowok="t"/>
            </v:shape>
            <v:shape style="position:absolute;left:10320;top:2268;width:0;height:12758" coordorigin="10320,2268" coordsize="0,12758" path="m10320,2268l10320,15026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pp.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rog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ssDialog;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Curso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sql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te.S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phics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306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phics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ble.Colo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phics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dia.M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dia.M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539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t.Uri;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ndroid.os.Bui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ndroid.os.Bundle;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ndroid.suppo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t.v4.v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w.Pag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ndroid.suppo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t.v4.v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ndroid.suppo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t.v4.v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ndroid.suppo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t.v7.app.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499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ndroid.util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og;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idget.But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1" w:lineRule="auto" w:line="480"/>
        <w:ind w:left="588" w:right="404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idget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idget.M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diaControll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idget.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rollVi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idget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idget.T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xtVie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07.49pt;margin-top:113.13pt;width:408.8pt;height:638.456pt;mso-position-horizontal-relative:page;mso-position-vertical-relative:page;z-index:-5573" coordorigin="2150,2263" coordsize="8176,12769">
            <v:shape style="position:absolute;left:2160;top:2273;width:8155;height:0" coordorigin="2160,2273" coordsize="8155,0" path="m2160,2273l10315,2273e" filled="f" stroked="t" strokeweight="0.58pt" strokecolor="#000000">
              <v:path arrowok="t"/>
            </v:shape>
            <v:shape style="position:absolute;left:2160;top:15021;width:8155;height:0" coordorigin="2160,15021" coordsize="8155,0" path="m2160,15021l10315,15021e" filled="f" stroked="t" strokeweight="0.58004pt" strokecolor="#000000">
              <v:path arrowok="t"/>
            </v:shape>
            <v:shape style="position:absolute;left:2156;top:2268;width:0;height:12758" coordorigin="2156,2268" coordsize="0,12758" path="m2156,2268l2156,15026e" filled="f" stroked="t" strokeweight="0.58pt" strokecolor="#000000">
              <v:path arrowok="t"/>
            </v:shape>
            <v:shape style="position:absolute;left:10320;top:2268;width:0;height:12758" coordorigin="10320,2268" coordsize="0,12758" path="m10320,2268l10320,15026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idget.To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st;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idget.Vid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hyperlink r:id="rId47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@Suppr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in</w:t>
        </w:r>
      </w:hyperlink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1308" w:right="2605" w:hanging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tail_h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xtView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judu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t1,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ket2;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1" w:lineRule="auto" w:line="480"/>
        <w:ind w:left="1308" w:right="3992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g1,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g2,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k1,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k2;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DB_NAME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1308" w:right="382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ssDialog;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diaControll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trols;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hyperlink r:id="rId48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rg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tApi(Bu</w:t>
        </w:r>
      </w:hyperlink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ld.VE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_C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_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N)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hyperlink r:id="rId49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2029" w:right="1668" w:hanging="7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onCre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Bundle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nstan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r.onC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ontentVi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out.h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_d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tail_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2029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rollVi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rollVi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roll_histo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judul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xtVie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udul_h);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07.49pt;margin-top:113.13pt;width:408.8pt;height:638.456pt;mso-position-horizontal-relative:page;mso-position-vertical-relative:page;z-index:-5572" coordorigin="2150,2263" coordsize="8176,12769">
            <v:shape style="position:absolute;left:2160;top:2273;width:8155;height:0" coordorigin="2160,2273" coordsize="8155,0" path="m2160,2273l10315,2273e" filled="f" stroked="t" strokeweight="0.58pt" strokecolor="#000000">
              <v:path arrowok="t"/>
            </v:shape>
            <v:shape style="position:absolute;left:2160;top:15021;width:8155;height:0" coordorigin="2160,15021" coordsize="8155,0" path="m2160,15021l10315,15021e" filled="f" stroked="t" strokeweight="0.58004pt" strokecolor="#000000">
              <v:path arrowok="t"/>
            </v:shape>
            <v:shape style="position:absolute;left:2156;top:2268;width:0;height:12758" coordorigin="2156,2268" coordsize="0,12758" path="m2156,2268l2156,15026e" filled="f" stroked="t" strokeweight="0.58pt" strokecolor="#000000">
              <v:path arrowok="t"/>
            </v:shape>
            <v:shape style="position:absolute;left:10320;top:2268;width:0;height:12758" coordorigin="10320,2268" coordsize="0,12758" path="m10320,2268l10320,15026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2029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isi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xtVie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find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(R.id.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si_h);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indVie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(R.id.gamb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r_histo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2029" w:right="39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.CE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_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xtV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(R.id.ket_g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_h1);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indVie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(R.id.gamb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r_histo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xtV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(R.id.ket_g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_h2);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 w:lineRule="auto" w:line="480"/>
        <w:ind w:left="588" w:right="1711" w:firstLine="144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teFr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mAsset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tAssets(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font/Tu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_Bold.o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judu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1483" w:firstLine="144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tAssets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font/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r.ttf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 w:lineRule="auto" w:line="480"/>
        <w:ind w:left="2029" w:right="206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t1.set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t2.set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lDbO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dbOp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lDbO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_N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dbOp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r.op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Cursor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*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.id,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.move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irst(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1"/>
        <w:ind w:left="2029" w:right="4590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tring(1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tring(2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tring(3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07.49pt;margin-top:113.13pt;width:408.8pt;height:555.66pt;mso-position-horizontal-relative:page;mso-position-vertical-relative:page;z-index:-5571" coordorigin="2150,2263" coordsize="8176,11113">
            <v:shape style="position:absolute;left:2160;top:2273;width:8155;height:0" coordorigin="2160,2273" coordsize="8155,0" path="m2160,2273l10315,2273e" filled="f" stroked="t" strokeweight="0.58pt" strokecolor="#000000">
              <v:path arrowok="t"/>
            </v:shape>
            <v:shape style="position:absolute;left:2160;top:13365;width:8155;height:0" coordorigin="2160,13365" coordsize="8155,0" path="m2160,13365l10315,13365e" filled="f" stroked="t" strokeweight="0.58004pt" strokecolor="#000000">
              <v:path arrowok="t"/>
            </v:shape>
            <v:shape style="position:absolute;left:2156;top:2268;width:0;height:11102" coordorigin="2156,2268" coordsize="0,11102" path="m2156,2268l2156,13370e" filled="f" stroked="t" strokeweight="0.58pt" strokecolor="#000000">
              <v:path arrowok="t"/>
            </v:shape>
            <v:shape style="position:absolute;left:10320;top:2268;width:0;height:11102" coordorigin="10320,2268" coordsize="0,11102" path="m10320,2268l10320,13370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2029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k1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tring(4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480"/>
        <w:ind w:left="2029" w:right="459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tring(5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tring(6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judu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xt(j);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/>
        <w:ind w:left="2029" w:right="27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judu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hMod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2029" w:right="443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judu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2029" w:right="519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xt(i);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1699" w:firstLine="144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m_1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g1,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/>
        <w:ind w:left="2029" w:right="9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m_1);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2029" w:right="48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t1.setT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xt(k1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1699" w:firstLine="144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m_2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g2,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/>
        <w:ind w:left="2029" w:right="103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image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m_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t2.setT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xt(k2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2029" w:right="330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.full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roll(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US_U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42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pict>
          <v:group style="position:absolute;margin-left:107.49pt;margin-top:361.56pt;width:408.8pt;height:390.026pt;mso-position-horizontal-relative:page;mso-position-vertical-relative:page;z-index:-5570" coordorigin="2150,7231" coordsize="8176,7801">
            <v:shape style="position:absolute;left:2160;top:7242;width:8155;height:0" coordorigin="2160,7242" coordsize="8155,0" path="m2160,7242l10315,7242e" filled="f" stroked="t" strokeweight="0.58001pt" strokecolor="#000000">
              <v:path arrowok="t"/>
            </v:shape>
            <v:shape style="position:absolute;left:2160;top:15021;width:8155;height:0" coordorigin="2160,15021" coordsize="8155,0" path="m2160,15021l10315,15021e" filled="f" stroked="t" strokeweight="0.58004pt" strokecolor="#000000">
              <v:path arrowok="t"/>
            </v:shape>
            <v:shape style="position:absolute;left:2156;top:7237;width:0;height:7789" coordorigin="2156,7237" coordsize="0,7789" path="m2156,7237l2156,15026e" filled="f" stroked="t" strokeweight="0.58pt" strokecolor="#000000">
              <v:path arrowok="t"/>
            </v:shape>
            <v:shape style="position:absolute;left:10320;top:7237;width:0;height:7789" coordorigin="10320,7237" coordsize="0,7789" path="m10320,7237l10320,15026e" filled="f" stroked="t" strokeweight="0.57998pt" strokecolor="#000000">
              <v:path arrowok="t"/>
            </v:shape>
            <w10:wrap type="none"/>
          </v:group>
        </w:pict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74"/>
      </w:pPr>
      <w:r>
        <w:pict>
          <v:shape type="#_x0000_t75" style="width:311.28pt;height:178.56pt">
            <v:imagedata o:title="" r:id="rId5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3"/>
        <w:ind w:left="24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Histo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sto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ndro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480"/>
        <w:ind w:left="588" w:right="44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pp.A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ssDialog;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phics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dia.M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dia.M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t.Uri;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ndroid.os.Bundle;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ndroid.suppo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t.v7.app.A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ndroid.util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og;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idget.M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diaControll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idget.T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xtVie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idget.Vid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w;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_vi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xtends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07.49pt;margin-top:113.13pt;width:408.8pt;height:638.456pt;mso-position-horizontal-relative:page;mso-position-vertical-relative:page;z-index:-5569" coordorigin="2150,2263" coordsize="8176,12769">
            <v:shape style="position:absolute;left:2160;top:2273;width:8155;height:0" coordorigin="2160,2273" coordsize="8155,0" path="m2160,2273l10315,2273e" filled="f" stroked="t" strokeweight="0.58pt" strokecolor="#000000">
              <v:path arrowok="t"/>
            </v:shape>
            <v:shape style="position:absolute;left:2160;top:15021;width:8155;height:0" coordorigin="2160,15021" coordsize="8155,0" path="m2160,15021l10315,15021e" filled="f" stroked="t" strokeweight="0.58004pt" strokecolor="#000000">
              <v:path arrowok="t"/>
            </v:shape>
            <v:shape style="position:absolute;left:2156;top:2268;width:0;height:12758" coordorigin="2156,2268" coordsize="0,12758" path="m2156,2268l2156,15026e" filled="f" stroked="t" strokeweight="0.58pt" strokecolor="#000000">
              <v:path arrowok="t"/>
            </v:shape>
            <v:shape style="position:absolute;left:10320;top:2268;width:0;height:12758" coordorigin="10320,2268" coordsize="0,12758" path="m10320,2268l10320,15026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130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priv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ideo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oVi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w;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/>
        <w:ind w:left="1308" w:right="498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1308" w:right="33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ssDialog;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diaControll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Controls;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t_v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1"/>
        <w:ind w:left="1308" w:right="6171"/>
      </w:pPr>
      <w:hyperlink r:id="rId51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308" w:right="202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onCre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Bundle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nstan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2029" w:right="25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Auto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method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r.onC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ontentVi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out.h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_video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diaControll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Histo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_video.this);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2029" w:right="8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_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main.xml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(R.id.v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o_vie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_h);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xtView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xtVi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(R.id.ket_video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t_v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teFromAss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t(this.g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ts(),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0"/>
        <w:ind w:left="548" w:right="4916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font/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r.ttf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t.set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t_v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ssbar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  <w:sectPr>
          <w:pgSz w:w="11920" w:h="16840"/>
          <w:pgMar w:top="1560" w:bottom="280" w:left="1680" w:right="16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ssDialog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ssDialog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Histo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_v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s);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07.49pt;margin-top:113.13pt;width:408.8pt;height:638.456pt;mso-position-horizontal-relative:page;mso-position-vertical-relative:page;z-index:-5568" coordorigin="2150,2263" coordsize="8176,12769">
            <v:shape style="position:absolute;left:2160;top:2273;width:8155;height:0" coordorigin="2160,2273" coordsize="8155,0" path="m2160,2273l10315,2273e" filled="f" stroked="t" strokeweight="0.58pt" strokecolor="#000000">
              <v:path arrowok="t"/>
            </v:shape>
            <v:shape style="position:absolute;left:2160;top:15021;width:8155;height:0" coordorigin="2160,15021" coordsize="8155,0" path="m2160,15021l10315,15021e" filled="f" stroked="t" strokeweight="0.58004pt" strokecolor="#000000">
              <v:path arrowok="t"/>
            </v:shape>
            <v:shape style="position:absolute;left:2156;top:2268;width:0;height:12758" coordorigin="2156,2268" coordsize="0,12758" path="m2156,2268l2156,15026e" filled="f" stroked="t" strokeweight="0.58pt" strokecolor="#000000">
              <v:path arrowok="t"/>
            </v:shape>
            <v:shape style="position:absolute;left:10320;top:2268;width:0;height:12758" coordorigin="10320,2268" coordsize="0,12758" path="m10320,2268l10320,15026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2029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//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prog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ssbar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mess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ssDialog.s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tMes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ding..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ssDialog.s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labl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2029" w:right="42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ssDialog.show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2749"/>
      </w:pP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tMedi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Controls);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268" w:right="1278"/>
      </w:pP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tVide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ri.p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roid.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+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+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w.vid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og.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tMes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.print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2749" w:right="165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 w:lineRule="auto" w:line="480"/>
        <w:ind w:left="3469" w:right="19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ssDialog.dism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0"/>
        <w:ind w:left="4151" w:right="2136"/>
      </w:pP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31" w:right="437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151" w:right="2136"/>
        <w:sectPr>
          <w:pgSz w:w="11920" w:h="16840"/>
          <w:pgMar w:top="1560" w:bottom="280" w:left="1680" w:right="1620"/>
        </w:sectPr>
      </w:pP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07.49pt;margin-top:113.13pt;width:408.8pt;height:555.66pt;mso-position-horizontal-relative:page;mso-position-vertical-relative:page;z-index:-5567" coordorigin="2150,2263" coordsize="8176,11113">
            <v:shape style="position:absolute;left:2160;top:2273;width:8155;height:0" coordorigin="2160,2273" coordsize="8155,0" path="m2160,2273l10315,2273e" filled="f" stroked="t" strokeweight="0.58pt" strokecolor="#000000">
              <v:path arrowok="t"/>
            </v:shape>
            <v:shape style="position:absolute;left:2160;top:13365;width:8155;height:0" coordorigin="2160,13365" coordsize="8155,0" path="m2160,13365l10315,13365e" filled="f" stroked="t" strokeweight="0.58004pt" strokecolor="#000000">
              <v:path arrowok="t"/>
            </v:shape>
            <v:shape style="position:absolute;left:2156;top:2268;width:0;height:11102" coordorigin="2156,2268" coordsize="0,11102" path="m2156,2268l2156,13370e" filled="f" stroked="t" strokeweight="0.58pt" strokecolor="#000000">
              <v:path arrowok="t"/>
            </v:shape>
            <v:shape style="position:absolute;left:10320;top:2268;width:0;height:11102" coordorigin="10320,2268" coordsize="0,11102" path="m10320,2268l10320,13370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exact" w:line="260"/>
        <w:ind w:left="3431" w:right="4924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2749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029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t.setT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xt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uthou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uhom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mno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");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hyperlink r:id="rId52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2029" w:right="1153" w:hanging="7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(Bundle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r.onSave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nstan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.pu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588"/>
      </w:pP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hyperlink r:id="rId53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2029" w:right="888" w:hanging="7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(Bundle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r.onR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nstan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1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642" w:right="5067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61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4.6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.7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1"/>
        <w:ind w:left="948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ong.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948" w:right="592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urune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 w:lineRule="auto" w:line="480"/>
        <w:ind w:left="948" w:right="654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948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Rumoh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54"/>
      </w:pPr>
      <w:r>
        <w:pict>
          <v:shape type="#_x0000_t75" style="width:324.84pt;height:177pt">
            <v:imagedata o:title="" r:id="rId5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  <w:sectPr>
          <w:pgSz w:w="11920" w:h="16840"/>
          <w:pgMar w:top="1560" w:bottom="280" w:left="1680" w:right="16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ure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07.49pt;margin-top:499.58pt;width:408.8pt;height:252.006pt;mso-position-horizontal-relative:page;mso-position-vertical-relative:page;z-index:-5566" coordorigin="2150,9992" coordsize="8176,5040">
            <v:shape style="position:absolute;left:2160;top:10002;width:8155;height:0" coordorigin="2160,10002" coordsize="8155,0" path="m2160,10002l10315,10002e" filled="f" stroked="t" strokeweight="0.57998pt" strokecolor="#000000">
              <v:path arrowok="t"/>
            </v:shape>
            <v:shape style="position:absolute;left:2160;top:15021;width:8155;height:0" coordorigin="2160,15021" coordsize="8155,0" path="m2160,15021l10315,15021e" filled="f" stroked="t" strokeweight="0.58004pt" strokecolor="#000000">
              <v:path arrowok="t"/>
            </v:shape>
            <v:shape style="position:absolute;left:2156;top:9997;width:0;height:5029" coordorigin="2156,9997" coordsize="0,5029" path="m2156,9997l2156,15026e" filled="f" stroked="t" strokeweight="0.58pt" strokecolor="#000000">
              <v:path arrowok="t"/>
            </v:shape>
            <v:shape style="position:absolute;left:10320;top:9997;width:0;height:5029" coordorigin="10320,9997" coordsize="0,5029" path="m10320,9997l10320,15026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32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pict>
          <v:group style="position:absolute;margin-left:142.44pt;margin-top:95.28pt;width:360.36pt;height:324.48pt;mso-position-horizontal-relative:page;mso-position-vertical-relative:page;z-index:-5565" coordorigin="2849,1906" coordsize="7207,6490">
            <v:shape type="#_x0000_t75" style="position:absolute;left:2866;top:1934;width:3646;height:3331">
              <v:imagedata o:title="" r:id="rId55"/>
            </v:shape>
            <v:shape style="position:absolute;left:2858;top:1927;width:3660;height:3346" coordorigin="2858,1927" coordsize="3660,3346" path="m2858,5273l6518,5273,6518,1927,2858,1927,2858,5273xe" filled="f" stroked="t" strokeweight="0.72pt" strokecolor="#000000">
              <v:path arrowok="t"/>
            </v:shape>
            <v:shape type="#_x0000_t75" style="position:absolute;left:6494;top:1920;width:3547;height:3346">
              <v:imagedata o:title="" r:id="rId56"/>
            </v:shape>
            <v:shape style="position:absolute;left:6487;top:1913;width:3562;height:3360" coordorigin="6487,1913" coordsize="3562,3360" path="m6487,5273l10049,5273,10049,1913,6487,1913,6487,5273xe" filled="f" stroked="t" strokeweight="0.72pt" strokecolor="#000000">
              <v:path arrowok="t"/>
            </v:shape>
            <v:shape type="#_x0000_t75" style="position:absolute;left:6511;top:5290;width:3530;height:3091">
              <v:imagedata o:title="" r:id="rId57"/>
            </v:shape>
            <v:shape style="position:absolute;left:6504;top:5282;width:3545;height:3106" coordorigin="6504,5282" coordsize="3545,3106" path="m6504,8388l10049,8388,10049,5282,6504,5282,6504,8388xe" filled="f" stroked="t" strokeweight="0.72pt" strokecolor="#000000">
              <v:path arrowok="t"/>
            </v:shape>
            <v:shape type="#_x0000_t75" style="position:absolute;left:2863;top:5290;width:3646;height:3091">
              <v:imagedata o:title="" r:id="rId58"/>
            </v:shape>
            <v:shape style="position:absolute;left:2856;top:5282;width:3660;height:3106" coordorigin="2856,5282" coordsize="3660,3106" path="m2856,8388l6516,8388,6516,5282,2856,5282,2856,8388xe" filled="f" stroked="t" strokeweight="0.72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ndro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ounts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ountsUp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49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pp.A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pp.A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phics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ble.Colo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ndroid.os.Bundle;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w;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r;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07.49pt;margin-top:113.13pt;width:408.8pt;height:610.86pt;mso-position-horizontal-relative:page;mso-position-vertical-relative:page;z-index:-5564" coordorigin="2150,2263" coordsize="8176,12217">
            <v:shape style="position:absolute;left:2160;top:2273;width:8155;height:0" coordorigin="2160,2273" coordsize="8155,0" path="m2160,2273l10315,2273e" filled="f" stroked="t" strokeweight="0.58pt" strokecolor="#000000">
              <v:path arrowok="t"/>
            </v:shape>
            <v:shape style="position:absolute;left:2160;top:14469;width:8155;height:0" coordorigin="2160,14469" coordsize="8155,0" path="m2160,14469l10315,14469e" filled="f" stroked="t" strokeweight="0.57998pt" strokecolor="#000000">
              <v:path arrowok="t"/>
            </v:shape>
            <v:shape style="position:absolute;left:2156;top:2268;width:0;height:12206" coordorigin="2156,2268" coordsize="0,12206" path="m2156,2268l2156,14474e" filled="f" stroked="t" strokeweight="0.58pt" strokecolor="#000000">
              <v:path arrowok="t"/>
            </v:shape>
            <v:shape style="position:absolute;left:10320;top:2268;width:0;height:12206" coordorigin="10320,2268" coordsize="0,12206" path="m10320,2268l10320,14474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idget.But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on;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480"/>
        <w:ind w:left="1308" w:right="4114" w:hanging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nomor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0;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hyperlink r:id="rId59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onCre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Bundle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nstan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2029" w:right="23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Auto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method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r.onC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ontentVi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out.cultur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();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2029" w:right="2696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indVie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_1);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indVie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_2);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indVie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_3);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indVie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_4);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indVie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_5);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_6);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indVie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_7);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2029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hyperlink r:id="rId60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rg0)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07.49pt;margin-top:113.13pt;width:408.8pt;height:638.456pt;mso-position-horizontal-relative:page;mso-position-vertical-relative:page;z-index:-5563" coordorigin="2150,2263" coordsize="8176,12769">
            <v:shape style="position:absolute;left:2160;top:2273;width:8155;height:0" coordorigin="2160,2273" coordsize="8155,0" path="m2160,2273l10315,2273e" filled="f" stroked="t" strokeweight="0.58pt" strokecolor="#000000">
              <v:path arrowok="t"/>
            </v:shape>
            <v:shape style="position:absolute;left:2160;top:15021;width:8155;height:0" coordorigin="2160,15021" coordsize="8155,0" path="m2160,15021l10315,15021e" filled="f" stroked="t" strokeweight="0.58004pt" strokecolor="#000000">
              <v:path arrowok="t"/>
            </v:shape>
            <v:shape style="position:absolute;left:2156;top:2268;width:0;height:12758" coordorigin="2156,2268" coordsize="0,12758" path="m2156,2268l2156,15026e" filled="f" stroked="t" strokeweight="0.58pt" strokecolor="#000000">
              <v:path arrowok="t"/>
            </v:shape>
            <v:shape style="position:absolute;left:10320;top:2268;width:0;height:12758" coordorigin="10320,2268" coordsize="0,12758" path="m10320,2268l10320,15026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3469"/>
      </w:pP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ntent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(Cu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.th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tail_cultur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ss);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3428" w:right="35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28" w:right="39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nomor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60"/>
        <w:ind w:left="3431" w:right="4411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2749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hyperlink r:id="rId61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rg0)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1809" w:firstLine="2881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nt(Cu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tail_cultur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0"/>
        <w:ind w:left="3428" w:right="35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28" w:right="39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nomor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31" w:right="441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hyperlink r:id="rId62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rg0)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1809" w:firstLine="2881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nt(Cu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tail_cultur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2"/>
        <w:ind w:left="3431" w:right="3550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07.49pt;margin-top:113.13pt;width:408.8pt;height:638.456pt;mso-position-horizontal-relative:page;mso-position-vertical-relative:page;z-index:-5562" coordorigin="2150,2263" coordsize="8176,12769">
            <v:shape style="position:absolute;left:2160;top:2273;width:8155;height:0" coordorigin="2160,2273" coordsize="8155,0" path="m2160,2273l10315,2273e" filled="f" stroked="t" strokeweight="0.58pt" strokecolor="#000000">
              <v:path arrowok="t"/>
            </v:shape>
            <v:shape style="position:absolute;left:2160;top:15021;width:8155;height:0" coordorigin="2160,15021" coordsize="8155,0" path="m2160,15021l10315,15021e" filled="f" stroked="t" strokeweight="0.58004pt" strokecolor="#000000">
              <v:path arrowok="t"/>
            </v:shape>
            <v:shape style="position:absolute;left:2156;top:2268;width:0;height:12758" coordorigin="2156,2268" coordsize="0,12758" path="m2156,2268l2156,15026e" filled="f" stroked="t" strokeweight="0.58pt" strokecolor="#000000">
              <v:path arrowok="t"/>
            </v:shape>
            <v:shape style="position:absolute;left:10320;top:2268;width:0;height:12758" coordorigin="10320,2268" coordsize="0,12758" path="m10320,2268l10320,15026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exact" w:line="260"/>
        <w:ind w:left="3431" w:right="3972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nomor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2;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exact" w:line="260"/>
        <w:ind w:left="3431" w:right="4411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3;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2749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hyperlink r:id="rId63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rg0)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1809" w:firstLine="2881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nt(Cu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tail_cultur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0"/>
        <w:ind w:left="3428" w:right="35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28" w:right="39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nomor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31" w:right="441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hyperlink r:id="rId64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rg0)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1809" w:firstLine="2881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nt(Cu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tail_cultur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9"/>
        <w:ind w:left="3428" w:right="35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28" w:right="39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nomor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31" w:right="441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5;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07.49pt;margin-top:113.13pt;width:408.8pt;height:638.456pt;mso-position-horizontal-relative:page;mso-position-vertical-relative:page;z-index:-5561" coordorigin="2150,2263" coordsize="8176,12769">
            <v:shape style="position:absolute;left:2160;top:2273;width:8155;height:0" coordorigin="2160,2273" coordsize="8155,0" path="m2160,2273l10315,2273e" filled="f" stroked="t" strokeweight="0.58pt" strokecolor="#000000">
              <v:path arrowok="t"/>
            </v:shape>
            <v:shape style="position:absolute;left:2160;top:15021;width:8155;height:0" coordorigin="2160,15021" coordsize="8155,0" path="m2160,15021l10315,15021e" filled="f" stroked="t" strokeweight="0.58004pt" strokecolor="#000000">
              <v:path arrowok="t"/>
            </v:shape>
            <v:shape style="position:absolute;left:2156;top:2268;width:0;height:12758" coordorigin="2156,2268" coordsize="0,12758" path="m2156,2268l2156,15026e" filled="f" stroked="t" strokeweight="0.58pt" strokecolor="#000000">
              <v:path arrowok="t"/>
            </v:shape>
            <v:shape style="position:absolute;left:10320;top:2268;width:0;height:12758" coordorigin="10320,2268" coordsize="0,12758" path="m10320,2268l10320,15026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2029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});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029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hyperlink r:id="rId65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rg0)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1809" w:firstLine="2881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nt(Cu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tail_cultur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9"/>
        <w:ind w:left="3428" w:right="35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28" w:right="39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nomor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31" w:right="441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31" w:right="492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hyperlink r:id="rId66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rg0)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1809" w:firstLine="2881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nt(Cu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tail_cultur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0"/>
        <w:ind w:left="3428" w:right="35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28" w:right="39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nomor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2;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31" w:right="441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7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4.6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840" w:right="76" w:firstLine="809"/>
      </w:pPr>
      <w:r>
        <w:pict>
          <v:group style="position:absolute;margin-left:155.28pt;margin-top:227.663pt;width:313.08pt;height:186.72pt;mso-position-horizontal-relative:page;mso-position-vertical-relative:paragraph;z-index:-5559" coordorigin="3106,4553" coordsize="6262,3734">
            <v:shape type="#_x0000_t75" style="position:absolute;left:3120;top:4568;width:6233;height:3706">
              <v:imagedata o:title="" r:id="rId67"/>
            </v:shape>
            <v:shape style="position:absolute;left:3113;top:4560;width:6247;height:3720" coordorigin="3113,4560" coordsize="6247,3720" path="m3113,8280l9360,8280,9360,4560,3113,4560,3113,8280xe" filled="f" stroked="t" strokeweight="0.72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hien,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olem”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olem.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6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748" w:right="81" w:firstLine="6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ro,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melihat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ndiri.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74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48"/>
        <w:sectPr>
          <w:pgSz w:w="11920" w:h="16840"/>
          <w:pgMar w:top="1560" w:bottom="280" w:left="1520" w:right="1580"/>
        </w:sectPr>
      </w:pPr>
      <w:r>
        <w:pict>
          <v:group style="position:absolute;margin-left:107.49pt;margin-top:-1.44689pt;width:408.8pt;height:31.176pt;mso-position-horizontal-relative:page;mso-position-vertical-relative:paragraph;z-index:-5560" coordorigin="2150,-29" coordsize="8176,624">
            <v:shape style="position:absolute;left:2160;top:-18;width:8155;height:0" coordorigin="2160,-18" coordsize="8155,0" path="m2160,-18l10315,-18e" filled="f" stroked="t" strokeweight="0.58004pt" strokecolor="#000000">
              <v:path arrowok="t"/>
            </v:shape>
            <v:shape style="position:absolute;left:2160;top:584;width:8155;height:0" coordorigin="2160,584" coordsize="8155,0" path="m2160,584l10315,584e" filled="f" stroked="t" strokeweight="0.58004pt" strokecolor="#000000">
              <v:path arrowok="t"/>
            </v:shape>
            <v:shape style="position:absolute;left:2156;top:-23;width:0;height:612" coordorigin="2156,-23" coordsize="0,612" path="m2156,-23l2156,589e" filled="f" stroked="t" strokeweight="0.58pt" strokecolor="#000000">
              <v:path arrowok="t"/>
            </v:shape>
            <v:shape style="position:absolute;left:10320;top:-23;width:0;height:612" coordorigin="10320,-23" coordsize="0,612" path="m10320,-23l10320,58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07.49pt;margin-top:113.13pt;width:408.8pt;height:638.456pt;mso-position-horizontal-relative:page;mso-position-vertical-relative:page;z-index:-5558" coordorigin="2150,2263" coordsize="8176,12769">
            <v:shape style="position:absolute;left:2160;top:2273;width:8155;height:0" coordorigin="2160,2273" coordsize="8155,0" path="m2160,2273l10315,2273e" filled="f" stroked="t" strokeweight="0.58pt" strokecolor="#000000">
              <v:path arrowok="t"/>
            </v:shape>
            <v:shape style="position:absolute;left:2160;top:15021;width:8155;height:0" coordorigin="2160,15021" coordsize="8155,0" path="m2160,15021l10315,15021e" filled="f" stroked="t" strokeweight="0.58004pt" strokecolor="#000000">
              <v:path arrowok="t"/>
            </v:shape>
            <v:shape style="position:absolute;left:2156;top:2268;width:0;height:12758" coordorigin="2156,2268" coordsize="0,12758" path="m2156,2268l2156,15026e" filled="f" stroked="t" strokeweight="0.58pt" strokecolor="#000000">
              <v:path arrowok="t"/>
            </v:shape>
            <v:shape style="position:absolute;left:10320;top:2268;width:0;height:12758" coordorigin="10320,2268" coordsize="0,12758" path="m10320,2268l10320,15026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pp.A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pp.A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ble.Colo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ndroid.os.Bundle;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idget.But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1308" w:right="4498" w:hanging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h1,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h2,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h3,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h4,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0"/>
        <w:ind w:left="1270" w:right="6129"/>
      </w:pPr>
      <w:hyperlink r:id="rId68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onCre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Bundle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nstan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2029" w:right="25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Auto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method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r.onC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ontentVi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out.he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o_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1" w:lineRule="auto" w:line="480"/>
        <w:ind w:left="2029" w:right="2670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(R.id.h_1);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indVie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(R.id.h_2);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indVie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(R.id.h_3);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indVie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(R.id.h_4);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indVie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(R.id.h_5);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07.49pt;margin-top:113.13pt;width:408.8pt;height:638.456pt;mso-position-horizontal-relative:page;mso-position-vertical-relative:page;z-index:-5557" coordorigin="2150,2263" coordsize="8176,12769">
            <v:shape style="position:absolute;left:2160;top:2273;width:8155;height:0" coordorigin="2160,2273" coordsize="8155,0" path="m2160,2273l10315,2273e" filled="f" stroked="t" strokeweight="0.58pt" strokecolor="#000000">
              <v:path arrowok="t"/>
            </v:shape>
            <v:shape style="position:absolute;left:2160;top:15021;width:8155;height:0" coordorigin="2160,15021" coordsize="8155,0" path="m2160,15021l10315,15021e" filled="f" stroked="t" strokeweight="0.58004pt" strokecolor="#000000">
              <v:path arrowok="t"/>
            </v:shape>
            <v:shape style="position:absolute;left:2156;top:2268;width:0;height:12758" coordorigin="2156,2268" coordsize="0,12758" path="m2156,2268l2156,15026e" filled="f" stroked="t" strokeweight="0.58pt" strokecolor="#000000">
              <v:path arrowok="t"/>
            </v:shape>
            <v:shape style="position:absolute;left:10320;top:2268;width:0;height:12758" coordorigin="10320,2268" coordsize="0,12758" path="m10320,2268l10320,15026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2029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h1.s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tOnCl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nCl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{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749"/>
      </w:pPr>
      <w:hyperlink r:id="rId69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rg0)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469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tail_he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28" w:right="35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31" w:right="441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749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h2.s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hyperlink r:id="rId70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rg0)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469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tail_he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28" w:right="35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31" w:right="441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h3.s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151" w:right="3248"/>
      </w:pPr>
      <w:hyperlink r:id="rId71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4909" w:right="607" w:hanging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rg0)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tail_he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9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871" w:right="2970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3;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07.49pt;margin-top:113.13pt;width:408.8pt;height:528.06pt;mso-position-horizontal-relative:page;mso-position-vertical-relative:page;z-index:-5556" coordorigin="2150,2263" coordsize="8176,10561">
            <v:shape style="position:absolute;left:2160;top:2273;width:8155;height:0" coordorigin="2160,2273" coordsize="8155,0" path="m2160,2273l10315,2273e" filled="f" stroked="t" strokeweight="0.58pt" strokecolor="#000000">
              <v:path arrowok="t"/>
            </v:shape>
            <v:shape style="position:absolute;left:2160;top:12813;width:8155;height:0" coordorigin="2160,12813" coordsize="8155,0" path="m2160,12813l10315,12813e" filled="f" stroked="t" strokeweight="0.57998pt" strokecolor="#000000">
              <v:path arrowok="t"/>
            </v:shape>
            <v:shape style="position:absolute;left:2156;top:2268;width:0;height:10550" coordorigin="2156,2268" coordsize="0,10550" path="m2156,2268l2156,12818e" filled="f" stroked="t" strokeweight="0.58pt" strokecolor="#000000">
              <v:path arrowok="t"/>
            </v:shape>
            <v:shape style="position:absolute;left:10320;top:2268;width:0;height:10550" coordorigin="10320,2268" coordsize="0,10550" path="m10320,2268l10320,12818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exact" w:line="260"/>
        <w:ind w:left="4151" w:right="4204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3431" w:right="47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h4.s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hyperlink r:id="rId72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rg0)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469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tail_he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28" w:right="35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31" w:right="441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h5.s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hyperlink r:id="rId73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rg0)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469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tail_he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28" w:right="35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31" w:right="441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029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});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}}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4.6.1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n”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hien,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75"/>
      </w:pPr>
      <w:r>
        <w:pict>
          <v:shape type="#_x0000_t75" style="position:absolute;margin-left:183pt;margin-top:76.1031pt;width:291.72pt;height:150.72pt;mso-position-horizontal-relative:page;mso-position-vertical-relative:paragraph;z-index:-5554">
            <v:imagedata o:title="" r:id="rId74"/>
          </v:shape>
        </w:pic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r”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Pangli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olem.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68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980"/>
      </w:pPr>
      <w:r>
        <w:pict>
          <v:shape type="#_x0000_t75" style="width:294.72pt;height:153.84pt">
            <v:imagedata o:title="" r:id="rId7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9"/>
        <w:sectPr>
          <w:pgSz w:w="11920" w:h="16840"/>
          <w:pgMar w:top="1560" w:bottom="280" w:left="1680" w:right="1600"/>
        </w:sectPr>
      </w:pPr>
      <w:r>
        <w:pict>
          <v:group style="position:absolute;margin-left:171.12pt;margin-top:25.7731pt;width:307.32pt;height:159.6pt;mso-position-horizontal-relative:page;mso-position-vertical-relative:paragraph;z-index:-5555" coordorigin="3422,515" coordsize="6146,3192">
            <v:shape type="#_x0000_t75" style="position:absolute;left:3437;top:530;width:6118;height:3163">
              <v:imagedata o:title="" r:id="rId76"/>
            </v:shape>
            <v:shape style="position:absolute;left:3430;top:523;width:6132;height:3178" coordorigin="3430,523" coordsize="6132,3178" path="m3430,3700l9562,3700,9562,523,3430,523,3430,3700xe" filled="f" stroked="t" strokeweight="0.72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07.49pt;margin-top:609.98pt;width:408.8pt;height:141.606pt;mso-position-horizontal-relative:page;mso-position-vertical-relative:page;z-index:-5553" coordorigin="2150,12200" coordsize="8176,2832">
            <v:shape style="position:absolute;left:2160;top:12210;width:8155;height:0" coordorigin="2160,12210" coordsize="8155,0" path="m2160,12210l10315,12210e" filled="f" stroked="t" strokeweight="0.57998pt" strokecolor="#000000">
              <v:path arrowok="t"/>
            </v:shape>
            <v:shape style="position:absolute;left:2160;top:15021;width:8155;height:0" coordorigin="2160,15021" coordsize="8155,0" path="m2160,15021l10315,15021e" filled="f" stroked="t" strokeweight="0.58004pt" strokecolor="#000000">
              <v:path arrowok="t"/>
            </v:shape>
            <v:shape style="position:absolute;left:2156;top:12205;width:0;height:2821" coordorigin="2156,12205" coordsize="0,2821" path="m2156,12205l2156,15026e" filled="f" stroked="t" strokeweight="0.58pt" strokecolor="#000000">
              <v:path arrowok="t"/>
            </v:shape>
            <v:shape style="position:absolute;left:10320;top:12205;width:0;height:2821" coordorigin="10320,12205" coordsize="0,2821" path="m10320,12205l10320,15026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1984" w:right="142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68"/>
        <w:ind w:left="1606"/>
      </w:pPr>
      <w:r>
        <w:pict>
          <v:shape type="#_x0000_t75" style="width:309.72pt;height:162.72pt">
            <v:imagedata o:title="" r:id="rId7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545" w:right="198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606"/>
      </w:pPr>
      <w:r>
        <w:pict>
          <v:shape type="#_x0000_t75" style="width:309.72pt;height:172.56pt">
            <v:imagedata o:title="" r:id="rId7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310" w:right="174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Panglima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olem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ndro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h_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lDbOp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1"/>
        <w:ind w:left="588" w:right="4819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pp.A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pp.A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Curso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07.49pt;margin-top:113.13pt;width:408.8pt;height:638.456pt;mso-position-horizontal-relative:page;mso-position-vertical-relative:page;z-index:-5552" coordorigin="2150,2263" coordsize="8176,12769">
            <v:shape style="position:absolute;left:2160;top:2273;width:8155;height:0" coordorigin="2160,2273" coordsize="8155,0" path="m2160,2273l10315,2273e" filled="f" stroked="t" strokeweight="0.58pt" strokecolor="#000000">
              <v:path arrowok="t"/>
            </v:shape>
            <v:shape style="position:absolute;left:2160;top:15021;width:8155;height:0" coordorigin="2160,15021" coordsize="8155,0" path="m2160,15021l10315,15021e" filled="f" stroked="t" strokeweight="0.58004pt" strokecolor="#000000">
              <v:path arrowok="t"/>
            </v:shape>
            <v:shape style="position:absolute;left:2156;top:2268;width:0;height:12758" coordorigin="2156,2268" coordsize="0,12758" path="m2156,2268l2156,15026e" filled="f" stroked="t" strokeweight="0.58pt" strokecolor="#000000">
              <v:path arrowok="t"/>
            </v:shape>
            <v:shape style="position:absolute;left:10320;top:2268;width:0;height:12758" coordorigin="10320,2268" coordsize="0,12758" path="m10320,2268l10320,15026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ndroid.d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sql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te.S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phics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306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phics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ble.Colo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phics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ndroid.os.Bundle;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1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idget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idget.T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xtVie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1308" w:right="3847" w:hanging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tail_he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xtends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xtView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judu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 w:lineRule="auto" w:line="480"/>
        <w:ind w:left="1308" w:right="5234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DB_NAME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hyperlink r:id="rId79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</w:hyperlink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onCre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Bundle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nstan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{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2029" w:right="19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Auto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method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r.onC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ontentVi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out.he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o_d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tail_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judul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xtVie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udul_h);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xtVie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si_h);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07.49pt;margin-top:113.13pt;width:408.8pt;height:638.456pt;mso-position-horizontal-relative:page;mso-position-vertical-relative:page;z-index:-5551" coordorigin="2150,2263" coordsize="8176,12769">
            <v:shape style="position:absolute;left:2160;top:2273;width:8155;height:0" coordorigin="2160,2273" coordsize="8155,0" path="m2160,2273l10315,2273e" filled="f" stroked="t" strokeweight="0.58pt" strokecolor="#000000">
              <v:path arrowok="t"/>
            </v:shape>
            <v:shape style="position:absolute;left:2160;top:15021;width:8155;height:0" coordorigin="2160,15021" coordsize="8155,0" path="m2160,15021l10315,15021e" filled="f" stroked="t" strokeweight="0.58004pt" strokecolor="#000000">
              <v:path arrowok="t"/>
            </v:shape>
            <v:shape style="position:absolute;left:2156;top:2268;width:0;height:12758" coordorigin="2156,2268" coordsize="0,12758" path="m2156,2268l2156,15026e" filled="f" stroked="t" strokeweight="0.58pt" strokecolor="#000000">
              <v:path arrowok="t"/>
            </v:shape>
            <v:shape style="position:absolute;left:10320;top:2268;width:0;height:12758" coordorigin="10320,2268" coordsize="0,12758" path="m10320,2268l10320,15026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2029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mag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find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(R.id.gamb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r_h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480"/>
        <w:ind w:left="2029" w:right="102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.CE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_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xtV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(R.id.ket_g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_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teFr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mAsset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tAssets(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588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font/Tu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_Bold.o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judu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588" w:right="1483" w:firstLine="144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tAssets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font/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r.ttf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 w:lineRule="auto" w:line="480"/>
        <w:ind w:left="2029" w:right="207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t.set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tail);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lDbO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dbOp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lDbO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_N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dbOp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r.op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Cursor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*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ro.id,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null);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.move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irst(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2029" w:right="471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tring(1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tring(2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tring(3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tring(4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judu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xt(j);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judu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hMod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judu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07.49pt;margin-top:113.13pt;width:408.8pt;height:224.41pt;mso-position-horizontal-relative:page;mso-position-vertical-relative:page;z-index:-5550" coordorigin="2150,2263" coordsize="8176,4488">
            <v:shape style="position:absolute;left:2160;top:2273;width:8155;height:0" coordorigin="2160,2273" coordsize="8155,0" path="m2160,2273l10315,2273e" filled="f" stroked="t" strokeweight="0.58pt" strokecolor="#000000">
              <v:path arrowok="t"/>
            </v:shape>
            <v:shape style="position:absolute;left:2160;top:6740;width:8155;height:0" coordorigin="2160,6740" coordsize="8155,0" path="m2160,6740l10315,6740e" filled="f" stroked="t" strokeweight="0.58001pt" strokecolor="#000000">
              <v:path arrowok="t"/>
            </v:shape>
            <v:shape style="position:absolute;left:2156;top:2268;width:0;height:4477" coordorigin="2156,2268" coordsize="0,4477" path="m2156,2268l2156,6745e" filled="f" stroked="t" strokeweight="0.58pt" strokecolor="#000000">
              <v:path arrowok="t"/>
            </v:shape>
            <v:shape style="position:absolute;left:10320;top:2268;width:0;height:4477" coordorigin="10320,2268" coordsize="0,4477" path="m10320,2268l10320,6745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2189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m_1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sour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s(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g,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7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18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m_1);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7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18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t.setT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xt(k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18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xt(i);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46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}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74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7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4.7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Copy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Rig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840" w:right="62" w:firstLine="989"/>
      </w:pPr>
      <w:r>
        <w:pict>
          <v:shape type="#_x0000_t75" style="position:absolute;margin-left:178.56pt;margin-top:48.7131pt;width:296.28pt;height:180pt;mso-position-horizontal-relative:page;mso-position-vertical-relative:paragraph;z-index:-5549">
            <v:imagedata o:title="" r:id="rId80"/>
          </v:shape>
        </w:pic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Cop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risikan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94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48"/>
        <w:sectPr>
          <w:pgSz w:w="11920" w:h="16840"/>
          <w:pgMar w:top="1560" w:bottom="280" w:left="1520" w:right="160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4.8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jian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480"/>
        <w:ind w:left="680" w:right="59" w:firstLine="6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tkan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i.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uman,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laupun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 w:lineRule="auto" w:line="480"/>
        <w:ind w:left="588" w:right="51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bidang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 w:lineRule="auto" w:line="480"/>
        <w:ind w:left="1308" w:right="507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utama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 w:lineRule="auto" w:line="480"/>
        <w:ind w:left="1308" w:right="317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menuhi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 w:lineRule="auto" w:line="480"/>
        <w:ind w:left="1308" w:right="475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  <w:sectPr>
          <w:pgSz w:w="11920" w:h="16840"/>
          <w:pgMar w:top="1560" w:bottom="280" w:left="1680" w:right="16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ro/p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buku.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480"/>
        <w:ind w:left="588" w:right="78" w:firstLine="7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rlu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ujuan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mungk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77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program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program.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7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utab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program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ompiler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ondisi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nuhi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lative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unjukkan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1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ogika</w:t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80" w:firstLine="720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dibuat,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480"/>
        <w:ind w:left="588" w:right="6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588" w:right="264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4.9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Hasil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jian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588" w:right="66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588" w:right="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ngun,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nuhi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ubud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matika,ju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300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roid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1" w:lineRule="auto" w:line="480"/>
        <w:ind w:left="588" w:right="63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bidang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/>
        <w:ind w:left="588" w:right="987"/>
        <w:sectPr>
          <w:pgSz w:w="11920" w:h="16840"/>
          <w:pgMar w:top="1560" w:bottom="280" w:left="1680" w:right="16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rtphone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tphone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GB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46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62" w:hRule="exact"/>
        </w:trPr>
        <w:tc>
          <w:tcPr>
            <w:tcW w:w="567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14"/>
                <w:szCs w:val="14"/>
              </w:rPr>
              <w:jc w:val="left"/>
              <w:spacing w:before="3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</w:t>
            </w:r>
          </w:p>
        </w:tc>
        <w:tc>
          <w:tcPr>
            <w:tcW w:w="26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36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KUI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740" w:type="dxa"/>
            <w:gridSpan w:val="5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189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PENI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AI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2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14"/>
                <w:szCs w:val="14"/>
              </w:rPr>
              <w:jc w:val="left"/>
              <w:spacing w:before="8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88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Has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565" w:hRule="exact"/>
        </w:trPr>
        <w:tc>
          <w:tcPr>
            <w:tcW w:w="567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658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50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5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30" w:right="23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49" w:right="25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34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23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770" w:hRule="exact"/>
        </w:trPr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80" w:right="1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26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</w:p>
          <w:p>
            <w:pPr>
              <w:rPr>
                <w:sz w:val="26"/>
                <w:szCs w:val="26"/>
              </w:rPr>
              <w:jc w:val="left"/>
              <w:spacing w:before="1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480"/>
              <w:ind w:left="102" w:right="20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tent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usul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masi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aplikasi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?</w:t>
            </w:r>
          </w:p>
        </w:tc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8"/>
                <w:szCs w:val="28"/>
              </w:rPr>
              <w:jc w:val="left"/>
              <w:spacing w:before="15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285" w:right="28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</w:p>
        </w:tc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8"/>
                <w:szCs w:val="28"/>
              </w:rPr>
              <w:jc w:val="left"/>
              <w:spacing w:before="15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21" w:right="3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</w:p>
        </w:tc>
        <w:tc>
          <w:tcPr>
            <w:tcW w:w="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7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256" w:right="25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7"/>
                <w:szCs w:val="17"/>
              </w:rPr>
              <w:jc w:val="left"/>
              <w:spacing w:before="1" w:lineRule="exact" w:line="160"/>
            </w:pPr>
            <w:r>
              <w:rPr>
                <w:sz w:val="17"/>
                <w:szCs w:val="17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8"/>
                <w:szCs w:val="28"/>
              </w:rPr>
              <w:jc w:val="left"/>
              <w:spacing w:before="15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211" w:right="2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45</w:t>
            </w:r>
          </w:p>
        </w:tc>
        <w:tc>
          <w:tcPr>
            <w:tcW w:w="1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9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480"/>
              <w:ind w:left="162" w:right="124" w:firstLine="3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spond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2770" w:hRule="exact"/>
        </w:trPr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80" w:right="1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26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</w:p>
          <w:p>
            <w:pPr>
              <w:rPr>
                <w:sz w:val="26"/>
                <w:szCs w:val="26"/>
              </w:rPr>
              <w:jc w:val="left"/>
              <w:spacing w:before="1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480"/>
              <w:ind w:left="102" w:right="24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tent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teuku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dhien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buku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?</w:t>
            </w:r>
          </w:p>
        </w:tc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8"/>
                <w:szCs w:val="28"/>
              </w:rPr>
              <w:jc w:val="left"/>
              <w:spacing w:before="15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285" w:right="28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</w:p>
        </w:tc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8"/>
                <w:szCs w:val="28"/>
              </w:rPr>
              <w:jc w:val="left"/>
              <w:spacing w:before="15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21" w:right="3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</w:p>
        </w:tc>
        <w:tc>
          <w:tcPr>
            <w:tcW w:w="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7"/>
                <w:szCs w:val="17"/>
              </w:rPr>
              <w:jc w:val="left"/>
              <w:spacing w:before="1" w:lineRule="exact" w:line="160"/>
            </w:pPr>
            <w:r>
              <w:rPr>
                <w:sz w:val="17"/>
                <w:szCs w:val="17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275" w:right="27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7"/>
                <w:szCs w:val="17"/>
              </w:rPr>
              <w:jc w:val="left"/>
              <w:spacing w:before="1" w:lineRule="exact" w:line="160"/>
            </w:pPr>
            <w:r>
              <w:rPr>
                <w:sz w:val="17"/>
                <w:szCs w:val="17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8"/>
                <w:szCs w:val="28"/>
              </w:rPr>
              <w:jc w:val="left"/>
              <w:spacing w:before="15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2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35</w:t>
            </w:r>
          </w:p>
        </w:tc>
        <w:tc>
          <w:tcPr>
            <w:tcW w:w="1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9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480"/>
              <w:ind w:left="162" w:right="124" w:firstLine="3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spond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3874" w:hRule="exact"/>
        </w:trPr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80" w:right="1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26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</w:p>
          <w:p>
            <w:pPr>
              <w:rPr>
                <w:sz w:val="26"/>
                <w:szCs w:val="26"/>
              </w:rPr>
              <w:jc w:val="left"/>
              <w:spacing w:before="1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480"/>
              <w:ind w:left="150" w:right="53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njata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l,pak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h,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?</w:t>
            </w:r>
          </w:p>
        </w:tc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2"/>
                <w:szCs w:val="12"/>
              </w:rPr>
              <w:jc w:val="left"/>
              <w:spacing w:before="4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285" w:right="28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</w:p>
        </w:tc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2"/>
                <w:szCs w:val="12"/>
              </w:rPr>
              <w:jc w:val="left"/>
              <w:spacing w:before="4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21" w:right="3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</w:p>
        </w:tc>
        <w:tc>
          <w:tcPr>
            <w:tcW w:w="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8"/>
                <w:szCs w:val="28"/>
              </w:rPr>
              <w:jc w:val="left"/>
              <w:spacing w:before="15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275" w:right="27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9"/>
                <w:szCs w:val="19"/>
              </w:rPr>
              <w:jc w:val="left"/>
              <w:spacing w:before="10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50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2"/>
                <w:szCs w:val="12"/>
              </w:rPr>
              <w:jc w:val="left"/>
              <w:spacing w:before="4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211" w:right="2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</w:t>
            </w:r>
          </w:p>
        </w:tc>
        <w:tc>
          <w:tcPr>
            <w:tcW w:w="1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7"/>
                <w:szCs w:val="17"/>
              </w:rPr>
              <w:jc w:val="left"/>
              <w:spacing w:before="2" w:lineRule="exact" w:line="160"/>
            </w:pPr>
            <w:r>
              <w:rPr>
                <w:sz w:val="17"/>
                <w:szCs w:val="17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480"/>
              <w:ind w:left="162" w:right="124" w:firstLine="3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spond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1114" w:hRule="exact"/>
        </w:trPr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80" w:right="1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26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nda</w:t>
            </w:r>
          </w:p>
          <w:p>
            <w:pPr>
              <w:rPr>
                <w:sz w:val="26"/>
                <w:szCs w:val="26"/>
              </w:rPr>
              <w:jc w:val="left"/>
              <w:spacing w:before="1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ntang</w:t>
            </w:r>
          </w:p>
        </w:tc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4"/>
                <w:szCs w:val="14"/>
              </w:rPr>
              <w:jc w:val="left"/>
              <w:spacing w:before="3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</w:p>
        </w:tc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244" w:right="35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1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30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211" w:right="2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</w:p>
        </w:tc>
        <w:tc>
          <w:tcPr>
            <w:tcW w:w="1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497" w:right="49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60</w:t>
            </w:r>
          </w:p>
          <w:p>
            <w:pPr>
              <w:rPr>
                <w:sz w:val="26"/>
                <w:szCs w:val="26"/>
              </w:rPr>
              <w:jc w:val="left"/>
              <w:spacing w:before="1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124" w:right="1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spond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</w:tbl>
    <w:p>
      <w:pPr>
        <w:sectPr>
          <w:pgSz w:w="11920" w:h="16840"/>
          <w:pgMar w:top="1560" w:bottom="280" w:left="1680" w:right="134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49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666" w:hRule="exact"/>
        </w:trPr>
        <w:tc>
          <w:tcPr>
            <w:tcW w:w="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6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hla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sz w:val="26"/>
                <w:szCs w:val="26"/>
              </w:rPr>
              <w:jc w:val="left"/>
              <w:spacing w:before="1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480"/>
              <w:ind w:left="102" w:righ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diaplikasi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?</w:t>
            </w:r>
          </w:p>
        </w:tc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1666" w:hRule="exact"/>
        </w:trPr>
        <w:tc>
          <w:tcPr>
            <w:tcW w:w="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73" w:right="17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26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</w:p>
          <w:p>
            <w:pPr>
              <w:rPr>
                <w:sz w:val="26"/>
                <w:szCs w:val="26"/>
              </w:rPr>
              <w:jc w:val="left"/>
              <w:spacing w:before="1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480"/>
              <w:ind w:left="102" w:right="219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?</w:t>
            </w:r>
          </w:p>
        </w:tc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44" w:right="3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</w:p>
        </w:tc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04" w:right="29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11" w:right="2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</w:t>
            </w:r>
          </w:p>
        </w:tc>
        <w:tc>
          <w:tcPr>
            <w:tcW w:w="1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497" w:right="49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60</w:t>
            </w:r>
          </w:p>
          <w:p>
            <w:pPr>
              <w:rPr>
                <w:sz w:val="26"/>
                <w:szCs w:val="26"/>
              </w:rPr>
              <w:jc w:val="left"/>
              <w:spacing w:before="1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124" w:right="1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spond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lcom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8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6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Kuision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gat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tuju,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tuju,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Rag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Ragu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26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ju,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tuju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8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4.10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79"/>
        <w:ind w:left="588" w:right="320" w:firstLine="720"/>
        <w:sectPr>
          <w:pgSz w:w="11920" w:h="16840"/>
          <w:pgMar w:top="1560" w:bottom="280" w:left="1680" w:right="13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dikampus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ubud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sia,d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uruh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tahui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i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sql</w:t>
      </w:r>
      <w:r>
        <w:rPr>
          <w:rFonts w:cs="Times New Roman" w:hAnsi="Times New Roman" w:eastAsia="Times New Roman" w:ascii="Times New Roman"/>
          <w:i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i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golah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lalui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sukses.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480"/>
        <w:ind w:left="1308" w:right="78" w:hanging="36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dikali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diambil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ubud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(280/300)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100%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93.3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1308" w:right="80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dikali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diambil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luru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ubud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5/300)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100%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91.6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1308" w:right="78" w:hanging="36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orang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dikali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diamb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uruh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ubud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indonesia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(250/300)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0%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83.3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1308" w:right="80" w:hanging="360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ntase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dikali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480"/>
        <w:ind w:left="1308" w:right="18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diambil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luruh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indonesia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(247/300)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100%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82.3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1308" w:right="180" w:hanging="36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dikalikan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diambil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luru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ubud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5/300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100%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75%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2"/>
        <w:ind w:left="34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tbl>
      <w:tblPr>
        <w:tblW w:w="0" w:type="auto"/>
        <w:tblLook w:val="01E0"/>
        <w:jc w:val="left"/>
        <w:tblInd w:w="48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62" w:hRule="exact"/>
        </w:trPr>
        <w:tc>
          <w:tcPr>
            <w:tcW w:w="588" w:type="dxa"/>
            <w:vMerge w:val="restart"/>
            <w:tcBorders>
              <w:top w:val="nil" w:sz="6" w:space="0" w:color="auto"/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57" w:right="36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Q1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24" w:right="32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Q2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59" w:right="36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Q3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58" w:right="36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Q4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2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Q5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0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9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10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</w:p>
        </w:tc>
      </w:tr>
      <w:tr>
        <w:trPr>
          <w:trHeight w:val="564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0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10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10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0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10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0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10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</w:p>
        </w:tc>
      </w:tr>
      <w:tr>
        <w:trPr>
          <w:trHeight w:val="564" w:hRule="exact"/>
        </w:trPr>
        <w:tc>
          <w:tcPr>
            <w:tcW w:w="588" w:type="dxa"/>
            <w:vMerge w:val=""/>
            <w:tcBorders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0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</w:p>
        </w:tc>
      </w:tr>
    </w:tbl>
    <w:p>
      <w:pPr>
        <w:sectPr>
          <w:pgSz w:w="11920" w:h="16840"/>
          <w:pgMar w:top="1560" w:bottom="280" w:left="1680" w:right="148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47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62" w:hRule="exact"/>
        </w:trPr>
        <w:tc>
          <w:tcPr>
            <w:tcW w:w="588" w:type="dxa"/>
            <w:vMerge w:val="restart"/>
            <w:tcBorders>
              <w:top w:val="single" w:sz="5" w:space="0" w:color="000000"/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107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07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7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</w:p>
        </w:tc>
      </w:tr>
      <w:tr>
        <w:trPr>
          <w:trHeight w:val="564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107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18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07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7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16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107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17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7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restart"/>
            <w:tcBorders>
              <w:top w:val="single" w:sz="5" w:space="0" w:color="000000"/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18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8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19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8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</w:p>
        </w:tc>
      </w:tr>
      <w:tr>
        <w:trPr>
          <w:trHeight w:val="564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8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8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8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8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8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8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</w:p>
        </w:tc>
      </w:tr>
      <w:tr>
        <w:trPr>
          <w:trHeight w:val="564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26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8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27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8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28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8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29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8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30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8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31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8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</w:tr>
    </w:tbl>
    <w:p>
      <w:pPr>
        <w:sectPr>
          <w:pgSz w:w="11920" w:h="16840"/>
          <w:pgMar w:top="1560" w:bottom="280" w:left="1680" w:right="148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48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62" w:hRule="exact"/>
        </w:trPr>
        <w:tc>
          <w:tcPr>
            <w:tcW w:w="588" w:type="dxa"/>
            <w:vMerge w:val="restart"/>
            <w:tcBorders>
              <w:top w:val="nil" w:sz="6" w:space="0" w:color="auto"/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32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8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95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33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8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95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8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95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</w:tr>
      <w:tr>
        <w:trPr>
          <w:trHeight w:val="564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8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95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36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8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95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37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8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95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38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8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95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restart"/>
            <w:tcBorders>
              <w:top w:val="single" w:sz="5" w:space="0" w:color="000000"/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39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94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8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40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94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8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41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94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8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</w:p>
        </w:tc>
      </w:tr>
      <w:tr>
        <w:trPr>
          <w:trHeight w:val="564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42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94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8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43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94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8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94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8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94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8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46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94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8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47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94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8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</w:tr>
      <w:tr>
        <w:trPr>
          <w:trHeight w:val="564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48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94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8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49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94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8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50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94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8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51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94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8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52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94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8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</w:tr>
      <w:tr>
        <w:trPr>
          <w:trHeight w:val="562" w:hRule="exact"/>
        </w:trPr>
        <w:tc>
          <w:tcPr>
            <w:tcW w:w="588" w:type="dxa"/>
            <w:vMerge w:val=""/>
            <w:tcBorders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53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94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8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</w:tr>
    </w:tbl>
    <w:p>
      <w:pPr>
        <w:sectPr>
          <w:pgSz w:w="11920" w:h="16840"/>
          <w:pgMar w:top="1560" w:bottom="280" w:left="1680" w:right="148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106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62" w:hRule="exact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54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8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</w:p>
        </w:tc>
      </w:tr>
      <w:tr>
        <w:trPr>
          <w:trHeight w:val="562" w:hRule="exact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55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8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</w:p>
        </w:tc>
      </w:tr>
      <w:tr>
        <w:trPr>
          <w:trHeight w:val="562" w:hRule="exact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56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8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</w:p>
        </w:tc>
      </w:tr>
      <w:tr>
        <w:trPr>
          <w:trHeight w:val="564" w:hRule="exact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57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8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</w:tr>
      <w:tr>
        <w:trPr>
          <w:trHeight w:val="562" w:hRule="exact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58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8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</w:tr>
      <w:tr>
        <w:trPr>
          <w:trHeight w:val="562" w:hRule="exact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59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8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</w:t>
            </w:r>
          </w:p>
        </w:tc>
      </w:tr>
      <w:tr>
        <w:trPr>
          <w:trHeight w:val="684" w:hRule="exact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60</w:t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8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</w:p>
        </w:tc>
      </w:tr>
      <w:tr>
        <w:trPr>
          <w:trHeight w:val="701" w:hRule="exact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280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275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250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247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225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8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480"/>
        <w:ind w:left="588" w:right="469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Q1: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idak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40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225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4"/>
        <w:ind w:left="588" w:right="1909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(280/300)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00%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93.3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Q2: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Setuju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  <w:sectPr>
          <w:pgSz w:w="11920" w:h="16840"/>
          <w:pgMar w:top="1560" w:bottom="280" w:left="1680" w:right="148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orang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100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175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4"/>
        <w:ind w:left="588" w:right="1709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(275/300)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00%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91.6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Q3: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Setuju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50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(250/300)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00%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83.3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Q4: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Setuju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120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100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4"/>
        <w:ind w:left="588" w:right="1709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(247/300)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00%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82.3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Q5: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Setuju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60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80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75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(225/300)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00%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245" w:right="359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60"/>
        <w:ind w:left="3061" w:right="2418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SAR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68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Kesi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768" w:right="80" w:firstLine="54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diambil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1" w:lineRule="auto" w:line="480"/>
        <w:ind w:left="1669" w:right="83" w:hanging="3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1669" w:right="84" w:hanging="3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isata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uman,s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1669" w:right="83" w:hanging="3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60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dikampus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Ubud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1669" w:right="75" w:hanging="361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dikali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diamb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480"/>
        <w:ind w:left="1669" w:right="8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luruh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ubud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indonesia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(280/300)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100%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93.3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1669" w:right="79" w:hanging="3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risi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1669" w:right="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dikali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diambil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luruh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ubud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(275/300)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100%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91.6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1669" w:right="79" w:hanging="3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isi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480"/>
        <w:ind w:left="1669" w:right="8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50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uju,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dikali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diambil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luruh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universitas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indonesia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(250/300)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/>
        <w:ind w:left="1669" w:right="534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100%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83.3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1669" w:right="77" w:hanging="361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dikali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diambil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ntase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luru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6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ubud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(247/300)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6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82.3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1669" w:right="75" w:hanging="3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uju,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dikalikan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diambil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luruh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ubud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(225/300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100%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75%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8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4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840" w:val="left"/>
        </w:tabs>
        <w:jc w:val="both"/>
        <w:spacing w:lineRule="auto" w:line="480"/>
        <w:ind w:left="1849" w:right="78" w:hanging="54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  <w:tab/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jenis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ntun,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840" w:val="left"/>
        </w:tabs>
        <w:jc w:val="both"/>
        <w:spacing w:before="10" w:lineRule="auto" w:line="480"/>
        <w:ind w:left="1849" w:right="80" w:hanging="541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dibangun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ologi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ro,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exact" w:line="260"/>
        <w:ind w:left="3414" w:right="2950"/>
      </w:pPr>
      <w:r>
        <w:pict>
          <v:group style="position:absolute;margin-left:114.92pt;margin-top:140.54pt;width:0pt;height:14.16pt;mso-position-horizontal-relative:page;mso-position-vertical-relative:page;z-index:-5548" coordorigin="2298,2811" coordsize="0,283">
            <v:shape style="position:absolute;left:2298;top:2811;width:0;height:283" coordorigin="2298,2811" coordsize="0,283" path="m2298,2811l2298,3094e" filled="f" stroked="t" strokeweight="3.1pt" strokecolor="#F0F0F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FTAR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AKA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480"/>
        <w:ind w:left="1849" w:right="84" w:hanging="11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guh.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2011.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Andi.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80"/>
      </w:pP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212121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212121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Edi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2011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olog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Sej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”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1849" w:right="79" w:hanging="11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Abdul.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Bangun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Aplikasi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Khas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rtba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obi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lompok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PKK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lurahan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849"/>
      </w:pP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bak</w:t>
      </w:r>
      <w:r>
        <w:rPr>
          <w:rFonts w:cs="Times New Roman" w:hAnsi="Times New Roman" w:eastAsia="Times New Roman" w:ascii="Times New Roman"/>
          <w:i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bandun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ndung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rsitas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Komputer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8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ndung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teph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nus.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oid”.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rta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8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Andi.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Nikod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2013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tep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tep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Edisi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8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ufi,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849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isata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480"/>
        <w:ind w:left="1849" w:right="79" w:hanging="1081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hid,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Abdul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2010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urnal</w:t>
      </w:r>
      <w:r>
        <w:rPr>
          <w:rFonts w:cs="Times New Roman" w:hAnsi="Times New Roman" w:eastAsia="Times New Roman" w:ascii="Times New Roman"/>
          <w:i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8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ibowo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Budi,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2010.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sip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8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rpust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rovinsi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480"/>
        <w:ind w:left="1849" w:right="79" w:hanging="1261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(200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DFD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industri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exact" w:line="260"/>
        <w:ind w:left="3431" w:right="2899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BIODATA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PENULIS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BIODATA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PENULIS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          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Muhamm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putra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            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11111049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       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knik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matika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    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2011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mpat/T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        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082370987220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3649" w:right="59" w:hanging="2521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     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Didinas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8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642" w:right="4754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RIW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PENDIDI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8" w:right="1751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 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011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639" w:right="4707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IDENTI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1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40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Abdul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4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40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   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Yusm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nidar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4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4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urong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629"/>
      </w:pPr>
      <w:r>
        <w:pict>
          <v:shape type="#_x0000_t75" style="position:absolute;margin-left:134.4pt;margin-top:3.45312pt;width:114.6pt;height:140.76pt;mso-position-horizontal-relative:page;mso-position-vertical-relative:paragraph;z-index:-5547">
            <v:imagedata o:title="" r:id="rId81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2016</w:t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050" w:right="681" w:hanging="361"/>
      </w:pPr>
      <w:r>
        <w:rPr>
          <w:rFonts w:cs="Times New Roman" w:hAnsi="Times New Roman" w:eastAsia="Times New Roman" w:ascii="Times New Roman"/>
          <w:b/>
          <w:sz w:val="24"/>
          <w:szCs w:val="24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thick" w:color="000000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.J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NIM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11049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sectPr>
      <w:pgSz w:w="11920" w:h="16840"/>
      <w:pgMar w:top="1560" w:bottom="280" w:left="1680" w:right="160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/image1.png"/><Relationship Id="rId5" Type="http://schemas.openxmlformats.org/officeDocument/2006/relationships/image" Target="media/image2.jpg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image" Target="media/image5.png"/><Relationship Id="rId9" Type="http://schemas.openxmlformats.org/officeDocument/2006/relationships/hyperlink" Target="http://id.wikipedia.org/wiki/Bahasa_Inggris" TargetMode="External"/><Relationship Id="rId10" Type="http://schemas.openxmlformats.org/officeDocument/2006/relationships/hyperlink" Target="http://id.wikipedia.org/wiki/Bahasa_Perancis" TargetMode="External"/><Relationship Id="rId11" Type="http://schemas.openxmlformats.org/officeDocument/2006/relationships/hyperlink" Target="http://id.wikipedia.org/wiki/Bahasa_Arab" TargetMode="External"/><Relationship Id="rId12" Type="http://schemas.openxmlformats.org/officeDocument/2006/relationships/hyperlink" Target="http://id.wikipedia.org/wiki/Bahasa_Arab" TargetMode="External"/><Relationship Id="rId13" Type="http://schemas.openxmlformats.org/officeDocument/2006/relationships/hyperlink" Target="http://id.wikipedia.org/wiki/Bahasa_Portugis" TargetMode="External"/><Relationship Id="rId14" Type="http://schemas.openxmlformats.org/officeDocument/2006/relationships/hyperlink" Target="http://id.wikipedia.org/wiki/Bahasa_Tionghoa" TargetMode="External"/><Relationship Id="rId15" Type="http://schemas.openxmlformats.org/officeDocument/2006/relationships/hyperlink" Target="http://id.wikipedia.org/wiki/Aceh" TargetMode="External"/><Relationship Id="rId16" Type="http://schemas.openxmlformats.org/officeDocument/2006/relationships/hyperlink" Target="http://id.wikipedia.org/wiki/Substrat" TargetMode="External"/><Relationship Id="rId17" Type="http://schemas.openxmlformats.org/officeDocument/2006/relationships/hyperlink" Target="http://id.wikipedia.org/wiki/Rumpun_bahasa_Mon-Khmer" TargetMode="External"/><Relationship Id="rId18" Type="http://schemas.openxmlformats.org/officeDocument/2006/relationships/hyperlink" Target="http://id.wikipedia.org/wiki/Rumpun_bahasa_Mon-Khmer" TargetMode="External"/><Relationship Id="rId19" Type="http://schemas.openxmlformats.org/officeDocument/2006/relationships/image" Target="media/image6.jpg"/><Relationship Id="rId20" Type="http://schemas.openxmlformats.org/officeDocument/2006/relationships/hyperlink" Target="mailto:@2.16Ghz" TargetMode="External"/><Relationship Id="rId21" Type="http://schemas.openxmlformats.org/officeDocument/2006/relationships/image" Target="media/image7.jpg"/><Relationship Id="rId22" Type="http://schemas.openxmlformats.org/officeDocument/2006/relationships/image" Target="media/image8.jpg"/><Relationship Id="rId23" Type="http://schemas.openxmlformats.org/officeDocument/2006/relationships/image" Target="media/image9.jpg"/><Relationship Id="rId24" Type="http://schemas.openxmlformats.org/officeDocument/2006/relationships/image" Target="media/image10.jpg"/><Relationship Id="rId25" Type="http://schemas.openxmlformats.org/officeDocument/2006/relationships/image" Target="media/image11.jpg"/><Relationship Id="rId26" Type="http://schemas.openxmlformats.org/officeDocument/2006/relationships/image" Target="media/image12.jpg"/><Relationship Id="rId27" Type="http://schemas.openxmlformats.org/officeDocument/2006/relationships/image" Target="media/image13.jpg"/><Relationship Id="rId28" Type="http://schemas.openxmlformats.org/officeDocument/2006/relationships/image" Target="media/image14.jpg"/><Relationship Id="rId29" Type="http://schemas.openxmlformats.org/officeDocument/2006/relationships/image" Target="media/image15.jpg"/><Relationship Id="rId30" Type="http://schemas.openxmlformats.org/officeDocument/2006/relationships/image" Target="media/image16.jpg"/><Relationship Id="rId31" Type="http://schemas.openxmlformats.org/officeDocument/2006/relationships/image" Target="media/image17.jpg"/><Relationship Id="rId32" Type="http://schemas.openxmlformats.org/officeDocument/2006/relationships/image" Target="media/image18.jpg"/><Relationship Id="rId33" Type="http://schemas.openxmlformats.org/officeDocument/2006/relationships/image" Target="media/image19.jpg"/><Relationship Id="rId34" Type="http://schemas.openxmlformats.org/officeDocument/2006/relationships/image" Target="media/image20.jpg"/><Relationship Id="rId35" Type="http://schemas.openxmlformats.org/officeDocument/2006/relationships/image" Target="media/image21.jpg"/><Relationship Id="rId36" Type="http://schemas.openxmlformats.org/officeDocument/2006/relationships/hyperlink" Target="mailto:@Override" TargetMode="External"/><Relationship Id="rId37" Type="http://schemas.openxmlformats.org/officeDocument/2006/relationships/hyperlink" Target="mailto:@Override" TargetMode="External"/><Relationship Id="rId38" Type="http://schemas.openxmlformats.org/officeDocument/2006/relationships/image" Target="media/image22.jpg"/><Relationship Id="rId39" Type="http://schemas.openxmlformats.org/officeDocument/2006/relationships/hyperlink" Target="mailto:@TargetApi" TargetMode="External"/><Relationship Id="rId40" Type="http://schemas.openxmlformats.org/officeDocument/2006/relationships/hyperlink" Target="mailto:@Override" TargetMode="External"/><Relationship Id="rId41" Type="http://schemas.openxmlformats.org/officeDocument/2006/relationships/hyperlink" Target="mailto:@Override" TargetMode="External"/><Relationship Id="rId42" Type="http://schemas.openxmlformats.org/officeDocument/2006/relationships/hyperlink" Target="mailto:@Override" TargetMode="External"/><Relationship Id="rId43" Type="http://schemas.openxmlformats.org/officeDocument/2006/relationships/hyperlink" Target="mailto:@Override" TargetMode="External"/><Relationship Id="rId44" Type="http://schemas.openxmlformats.org/officeDocument/2006/relationships/hyperlink" Target="mailto:@Override" TargetMode="External"/><Relationship Id="rId45" Type="http://schemas.openxmlformats.org/officeDocument/2006/relationships/image" Target="media/image23.jpg"/><Relationship Id="rId46" Type="http://schemas.openxmlformats.org/officeDocument/2006/relationships/image" Target="media/image24.jpg"/><Relationship Id="rId47" Type="http://schemas.openxmlformats.org/officeDocument/2006/relationships/hyperlink" Target="mailto:@SuppressLint" TargetMode="External"/><Relationship Id="rId48" Type="http://schemas.openxmlformats.org/officeDocument/2006/relationships/hyperlink" Target="mailto:@TargetApi" TargetMode="External"/><Relationship Id="rId49" Type="http://schemas.openxmlformats.org/officeDocument/2006/relationships/hyperlink" Target="mailto:@Override" TargetMode="External"/><Relationship Id="rId50" Type="http://schemas.openxmlformats.org/officeDocument/2006/relationships/image" Target="media/image25.jpg"/><Relationship Id="rId51" Type="http://schemas.openxmlformats.org/officeDocument/2006/relationships/hyperlink" Target="mailto:@Override" TargetMode="External"/><Relationship Id="rId52" Type="http://schemas.openxmlformats.org/officeDocument/2006/relationships/hyperlink" Target="mailto:@Override" TargetMode="External"/><Relationship Id="rId53" Type="http://schemas.openxmlformats.org/officeDocument/2006/relationships/hyperlink" Target="mailto:@Override" TargetMode="External"/><Relationship Id="rId54" Type="http://schemas.openxmlformats.org/officeDocument/2006/relationships/image" Target="media/image26.jpg"/><Relationship Id="rId55" Type="http://schemas.openxmlformats.org/officeDocument/2006/relationships/image" Target="media/image27.jpg"/><Relationship Id="rId56" Type="http://schemas.openxmlformats.org/officeDocument/2006/relationships/image" Target="media/image28.jpg"/><Relationship Id="rId57" Type="http://schemas.openxmlformats.org/officeDocument/2006/relationships/image" Target="media/image29.jpg"/><Relationship Id="rId58" Type="http://schemas.openxmlformats.org/officeDocument/2006/relationships/image" Target="media/image30.jpg"/><Relationship Id="rId59" Type="http://schemas.openxmlformats.org/officeDocument/2006/relationships/hyperlink" Target="mailto:@Override" TargetMode="External"/><Relationship Id="rId60" Type="http://schemas.openxmlformats.org/officeDocument/2006/relationships/hyperlink" Target="mailto:@Override" TargetMode="External"/><Relationship Id="rId61" Type="http://schemas.openxmlformats.org/officeDocument/2006/relationships/hyperlink" Target="mailto:@Override" TargetMode="External"/><Relationship Id="rId62" Type="http://schemas.openxmlformats.org/officeDocument/2006/relationships/hyperlink" Target="mailto:@Override" TargetMode="External"/><Relationship Id="rId63" Type="http://schemas.openxmlformats.org/officeDocument/2006/relationships/hyperlink" Target="mailto:@Override" TargetMode="External"/><Relationship Id="rId64" Type="http://schemas.openxmlformats.org/officeDocument/2006/relationships/hyperlink" Target="mailto:@Override" TargetMode="External"/><Relationship Id="rId65" Type="http://schemas.openxmlformats.org/officeDocument/2006/relationships/hyperlink" Target="mailto:@Override" TargetMode="External"/><Relationship Id="rId66" Type="http://schemas.openxmlformats.org/officeDocument/2006/relationships/hyperlink" Target="mailto:@Override" TargetMode="External"/><Relationship Id="rId67" Type="http://schemas.openxmlformats.org/officeDocument/2006/relationships/image" Target="media/image31.jpg"/><Relationship Id="rId68" Type="http://schemas.openxmlformats.org/officeDocument/2006/relationships/hyperlink" Target="mailto:@Override" TargetMode="External"/><Relationship Id="rId69" Type="http://schemas.openxmlformats.org/officeDocument/2006/relationships/hyperlink" Target="mailto:@Override" TargetMode="External"/><Relationship Id="rId70" Type="http://schemas.openxmlformats.org/officeDocument/2006/relationships/hyperlink" Target="mailto:@Override" TargetMode="External"/><Relationship Id="rId71" Type="http://schemas.openxmlformats.org/officeDocument/2006/relationships/hyperlink" Target="mailto:@Override" TargetMode="External"/><Relationship Id="rId72" Type="http://schemas.openxmlformats.org/officeDocument/2006/relationships/hyperlink" Target="mailto:@Override" TargetMode="External"/><Relationship Id="rId73" Type="http://schemas.openxmlformats.org/officeDocument/2006/relationships/hyperlink" Target="mailto:@Override" TargetMode="External"/><Relationship Id="rId74" Type="http://schemas.openxmlformats.org/officeDocument/2006/relationships/image" Target="media/image32.jpg"/><Relationship Id="rId75" Type="http://schemas.openxmlformats.org/officeDocument/2006/relationships/image" Target="media/image33.jpg"/><Relationship Id="rId76" Type="http://schemas.openxmlformats.org/officeDocument/2006/relationships/image" Target="media/image34.jpg"/><Relationship Id="rId77" Type="http://schemas.openxmlformats.org/officeDocument/2006/relationships/image" Target="media/image35.jpg"/><Relationship Id="rId78" Type="http://schemas.openxmlformats.org/officeDocument/2006/relationships/image" Target="media/image36.jpg"/><Relationship Id="rId79" Type="http://schemas.openxmlformats.org/officeDocument/2006/relationships/hyperlink" Target="mailto:@Override" TargetMode="External"/><Relationship Id="rId80" Type="http://schemas.openxmlformats.org/officeDocument/2006/relationships/image" Target="media/image37.jpg"/><Relationship Id="rId81" Type="http://schemas.openxmlformats.org/officeDocument/2006/relationships/image" Target="media/image38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